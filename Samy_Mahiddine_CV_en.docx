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divdocument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520"/>
        <w:gridCol w:w="7386"/>
      </w:tblGrid>
      <w:tr w:rsidR="004A181C" w:rsidRPr="000E4846" w14:paraId="659EC6C8" w14:textId="77777777">
        <w:trPr>
          <w:trHeight w:val="16198"/>
          <w:tblCellSpacing w:w="0" w:type="dxa"/>
        </w:trPr>
        <w:tc>
          <w:tcPr>
            <w:tcW w:w="4520" w:type="dxa"/>
            <w:shd w:val="clear" w:color="auto" w:fill="CCE1ED"/>
            <w:tcMar>
              <w:top w:w="0" w:type="dxa"/>
              <w:left w:w="0" w:type="dxa"/>
              <w:bottom w:w="600" w:type="dxa"/>
              <w:right w:w="0" w:type="dxa"/>
            </w:tcMar>
            <w:hideMark/>
          </w:tcPr>
          <w:tbl>
            <w:tblPr>
              <w:tblStyle w:val="divdocumentleft-table"/>
              <w:tblW w:w="4520" w:type="dxa"/>
              <w:tblCellSpacing w:w="0" w:type="dxa"/>
              <w:tblLayout w:type="fixed"/>
              <w:tblCellMar>
                <w:left w:w="0" w:type="dxa"/>
                <w:right w:w="300" w:type="dxa"/>
              </w:tblCellMar>
              <w:tblLook w:val="05E0" w:firstRow="1" w:lastRow="1" w:firstColumn="1" w:lastColumn="1" w:noHBand="0" w:noVBand="1"/>
            </w:tblPr>
            <w:tblGrid>
              <w:gridCol w:w="4520"/>
            </w:tblGrid>
            <w:tr w:rsidR="004A181C" w:rsidRPr="007E0E3F" w14:paraId="3930C6C4" w14:textId="77777777">
              <w:trPr>
                <w:trHeight w:hRule="exact" w:val="4617"/>
                <w:tblCellSpacing w:w="0" w:type="dxa"/>
              </w:trPr>
              <w:tc>
                <w:tcPr>
                  <w:tcW w:w="4520" w:type="dxa"/>
                  <w:shd w:val="clear" w:color="auto" w:fill="80B4D2"/>
                  <w:tcMar>
                    <w:top w:w="600" w:type="dxa"/>
                    <w:left w:w="300" w:type="dxa"/>
                    <w:bottom w:w="400" w:type="dxa"/>
                    <w:right w:w="0" w:type="dxa"/>
                  </w:tcMar>
                  <w:hideMark/>
                </w:tcPr>
                <w:p w14:paraId="306FAF75" w14:textId="77777777" w:rsidR="004A181C" w:rsidRPr="007E0E3F" w:rsidRDefault="00000000">
                  <w:pPr>
                    <w:pStyle w:val="div"/>
                    <w:spacing w:line="540" w:lineRule="exact"/>
                    <w:ind w:left="300" w:right="300"/>
                    <w:rPr>
                      <w:rStyle w:val="divdocumentleft-box"/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pacing w:val="10"/>
                      <w:sz w:val="56"/>
                      <w:szCs w:val="56"/>
                    </w:rPr>
                  </w:pPr>
                  <w:r w:rsidRPr="007E0E3F">
                    <w:rPr>
                      <w:rStyle w:val="divdocumentleft-box"/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pacing w:val="10"/>
                      <w:sz w:val="56"/>
                      <w:szCs w:val="56"/>
                    </w:rPr>
                    <w:t>Samy</w:t>
                  </w:r>
                </w:p>
                <w:p w14:paraId="47AAF545" w14:textId="77777777" w:rsidR="004A181C" w:rsidRPr="007E0E3F" w:rsidRDefault="00000000">
                  <w:pPr>
                    <w:pStyle w:val="div"/>
                    <w:spacing w:line="540" w:lineRule="exact"/>
                    <w:ind w:left="300" w:right="300"/>
                    <w:rPr>
                      <w:rStyle w:val="divdocumentleft-box"/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pacing w:val="10"/>
                      <w:sz w:val="56"/>
                      <w:szCs w:val="56"/>
                    </w:rPr>
                  </w:pPr>
                  <w:r w:rsidRPr="007E0E3F">
                    <w:rPr>
                      <w:rStyle w:val="divdocumentleft-box"/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pacing w:val="10"/>
                      <w:sz w:val="56"/>
                      <w:szCs w:val="56"/>
                    </w:rPr>
                    <w:t>Mahiddine</w:t>
                  </w:r>
                </w:p>
                <w:p w14:paraId="049022C6" w14:textId="77777777" w:rsidR="004A181C" w:rsidRPr="007E0E3F" w:rsidRDefault="00000000">
                  <w:pPr>
                    <w:pStyle w:val="div"/>
                    <w:spacing w:after="200" w:line="260" w:lineRule="atLeast"/>
                    <w:ind w:left="300" w:right="300"/>
                    <w:rPr>
                      <w:rStyle w:val="divdocumentleft-box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divdocumentleft-box"/>
                      <w:rFonts w:ascii="Trebuchet MS" w:eastAsia="Trebuchet MS" w:hAnsi="Trebuchet MS" w:cs="Trebuchet MS"/>
                      <w:noProof/>
                      <w:color w:val="343B30"/>
                      <w:sz w:val="21"/>
                      <w:szCs w:val="21"/>
                    </w:rPr>
                    <w:drawing>
                      <wp:inline distT="0" distB="0" distL="0" distR="0" wp14:anchorId="15A260E8" wp14:editId="116C737C">
                        <wp:extent cx="431888" cy="13318"/>
                        <wp:effectExtent l="0" t="0" r="0" b="0"/>
                        <wp:docPr id="100001" name="Image 10000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1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1888" cy="1331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tbl>
                  <w:tblPr>
                    <w:tblStyle w:val="addresstable"/>
                    <w:tblW w:w="5304" w:type="dxa"/>
                    <w:tblCellSpacing w:w="0" w:type="dxa"/>
                    <w:tblInd w:w="30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642"/>
                    <w:gridCol w:w="4662"/>
                  </w:tblGrid>
                  <w:tr w:rsidR="004A181C" w:rsidRPr="007E0E3F" w14:paraId="7BFC2C2B" w14:textId="77777777" w:rsidTr="000E4846">
                    <w:trPr>
                      <w:trHeight w:val="385"/>
                      <w:tblCellSpacing w:w="0" w:type="dxa"/>
                    </w:trPr>
                    <w:tc>
                      <w:tcPr>
                        <w:tcW w:w="642" w:type="dxa"/>
                        <w:tcMar>
                          <w:top w:w="120" w:type="dxa"/>
                          <w:left w:w="0" w:type="dxa"/>
                          <w:bottom w:w="0" w:type="dxa"/>
                          <w:right w:w="40" w:type="dxa"/>
                        </w:tcMar>
                        <w:vAlign w:val="center"/>
                        <w:hideMark/>
                      </w:tcPr>
                      <w:p w14:paraId="2892BD14" w14:textId="77777777" w:rsidR="004A181C" w:rsidRPr="007E0E3F" w:rsidRDefault="00000000">
                        <w:pPr>
                          <w:pStyle w:val="div"/>
                          <w:spacing w:line="260" w:lineRule="atLeast"/>
                          <w:rPr>
                            <w:rStyle w:val="adrsfirstcell"/>
                            <w:rFonts w:ascii="Trebuchet MS" w:eastAsia="Trebuchet MS" w:hAnsi="Trebuchet MS" w:cs="Trebuchet MS"/>
                            <w:color w:val="343B30"/>
                            <w:sz w:val="21"/>
                            <w:szCs w:val="21"/>
                          </w:rPr>
                        </w:pPr>
                        <w:r w:rsidRPr="007E0E3F">
                          <w:rPr>
                            <w:rStyle w:val="adrsfirstcell"/>
                            <w:rFonts w:ascii="Trebuchet MS" w:eastAsia="Trebuchet MS" w:hAnsi="Trebuchet MS" w:cs="Trebuchet MS"/>
                            <w:noProof/>
                            <w:color w:val="343B30"/>
                            <w:sz w:val="21"/>
                            <w:szCs w:val="21"/>
                          </w:rPr>
                          <w:drawing>
                            <wp:inline distT="0" distB="0" distL="0" distR="0" wp14:anchorId="08970F4D" wp14:editId="2632B9BE">
                              <wp:extent cx="216254" cy="216380"/>
                              <wp:effectExtent l="0" t="0" r="0" b="0"/>
                              <wp:docPr id="100003" name="Image 10000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03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6254" cy="21638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4662" w:type="dxa"/>
                        <w:tcMar>
                          <w:top w:w="120" w:type="dxa"/>
                          <w:left w:w="0" w:type="dxa"/>
                          <w:bottom w:w="0" w:type="dxa"/>
                          <w:right w:w="700" w:type="dxa"/>
                        </w:tcMar>
                        <w:vAlign w:val="center"/>
                        <w:hideMark/>
                      </w:tcPr>
                      <w:p w14:paraId="206C761E" w14:textId="77777777" w:rsidR="004A181C" w:rsidRPr="007E0E3F" w:rsidRDefault="00000000">
                        <w:pPr>
                          <w:pStyle w:val="adrssecondcelldiv"/>
                          <w:spacing w:line="260" w:lineRule="atLeast"/>
                          <w:rPr>
                            <w:rStyle w:val="adrssecondcell"/>
                            <w:rFonts w:ascii="Trebuchet MS" w:eastAsia="Trebuchet MS" w:hAnsi="Trebuchet MS" w:cs="Trebuchet MS"/>
                            <w:color w:val="343B30"/>
                            <w:sz w:val="21"/>
                            <w:szCs w:val="21"/>
                          </w:rPr>
                        </w:pPr>
                        <w:r w:rsidRPr="007E0E3F">
                          <w:rPr>
                            <w:rStyle w:val="adrssecondcell"/>
                            <w:rFonts w:ascii="Trebuchet MS" w:eastAsia="Trebuchet MS" w:hAnsi="Trebuchet MS" w:cs="Trebuchet MS"/>
                            <w:color w:val="343B30"/>
                            <w:sz w:val="21"/>
                            <w:szCs w:val="21"/>
                          </w:rPr>
                          <w:t>mahiddinesamy@gmail.com</w:t>
                        </w:r>
                      </w:p>
                    </w:tc>
                  </w:tr>
                  <w:tr w:rsidR="004A181C" w:rsidRPr="007E0E3F" w14:paraId="759FA892" w14:textId="77777777" w:rsidTr="000E4846">
                    <w:trPr>
                      <w:trHeight w:val="362"/>
                      <w:tblCellSpacing w:w="0" w:type="dxa"/>
                    </w:trPr>
                    <w:tc>
                      <w:tcPr>
                        <w:tcW w:w="642" w:type="dxa"/>
                        <w:tcMar>
                          <w:top w:w="120" w:type="dxa"/>
                          <w:left w:w="0" w:type="dxa"/>
                          <w:bottom w:w="0" w:type="dxa"/>
                          <w:right w:w="40" w:type="dxa"/>
                        </w:tcMar>
                        <w:vAlign w:val="center"/>
                        <w:hideMark/>
                      </w:tcPr>
                      <w:p w14:paraId="14377492" w14:textId="77777777" w:rsidR="004A181C" w:rsidRPr="007E0E3F" w:rsidRDefault="00000000">
                        <w:pPr>
                          <w:pStyle w:val="div"/>
                          <w:spacing w:line="260" w:lineRule="atLeast"/>
                          <w:rPr>
                            <w:rStyle w:val="adrsfirstcell"/>
                            <w:rFonts w:ascii="Trebuchet MS" w:eastAsia="Trebuchet MS" w:hAnsi="Trebuchet MS" w:cs="Trebuchet MS"/>
                            <w:color w:val="343B30"/>
                            <w:sz w:val="21"/>
                            <w:szCs w:val="21"/>
                          </w:rPr>
                        </w:pPr>
                        <w:r w:rsidRPr="007E0E3F">
                          <w:rPr>
                            <w:rStyle w:val="adrsfirstcell"/>
                            <w:rFonts w:ascii="Trebuchet MS" w:eastAsia="Trebuchet MS" w:hAnsi="Trebuchet MS" w:cs="Trebuchet MS"/>
                            <w:noProof/>
                            <w:color w:val="343B30"/>
                            <w:sz w:val="21"/>
                            <w:szCs w:val="21"/>
                          </w:rPr>
                          <w:drawing>
                            <wp:inline distT="0" distB="0" distL="0" distR="0" wp14:anchorId="030C6D6B" wp14:editId="0ECE489D">
                              <wp:extent cx="216254" cy="216380"/>
                              <wp:effectExtent l="0" t="0" r="0" b="0"/>
                              <wp:docPr id="100005" name="Image 10000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05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6254" cy="21638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4662" w:type="dxa"/>
                        <w:tcMar>
                          <w:top w:w="120" w:type="dxa"/>
                          <w:left w:w="0" w:type="dxa"/>
                          <w:bottom w:w="0" w:type="dxa"/>
                          <w:right w:w="700" w:type="dxa"/>
                        </w:tcMar>
                        <w:vAlign w:val="center"/>
                        <w:hideMark/>
                      </w:tcPr>
                      <w:p w14:paraId="2E7FBDC3" w14:textId="77777777" w:rsidR="004A181C" w:rsidRPr="007E0E3F" w:rsidRDefault="00000000">
                        <w:pPr>
                          <w:pStyle w:val="adrssecondcelldiv"/>
                          <w:spacing w:line="260" w:lineRule="atLeast"/>
                          <w:rPr>
                            <w:rStyle w:val="adrssecondcell"/>
                            <w:rFonts w:ascii="Trebuchet MS" w:eastAsia="Trebuchet MS" w:hAnsi="Trebuchet MS" w:cs="Trebuchet MS"/>
                            <w:color w:val="343B30"/>
                            <w:sz w:val="21"/>
                            <w:szCs w:val="21"/>
                          </w:rPr>
                        </w:pPr>
                        <w:r w:rsidRPr="007E0E3F">
                          <w:rPr>
                            <w:rStyle w:val="span"/>
                            <w:rFonts w:ascii="Trebuchet MS" w:eastAsia="Trebuchet MS" w:hAnsi="Trebuchet MS" w:cs="Trebuchet MS"/>
                            <w:color w:val="343B30"/>
                            <w:sz w:val="21"/>
                            <w:szCs w:val="21"/>
                          </w:rPr>
                          <w:t>514-691-6731</w:t>
                        </w:r>
                      </w:p>
                    </w:tc>
                  </w:tr>
                  <w:tr w:rsidR="004A181C" w:rsidRPr="007E0E3F" w14:paraId="7C54D229" w14:textId="77777777" w:rsidTr="000E4846">
                    <w:trPr>
                      <w:trHeight w:val="591"/>
                      <w:tblCellSpacing w:w="0" w:type="dxa"/>
                    </w:trPr>
                    <w:tc>
                      <w:tcPr>
                        <w:tcW w:w="642" w:type="dxa"/>
                        <w:tcMar>
                          <w:top w:w="120" w:type="dxa"/>
                          <w:left w:w="0" w:type="dxa"/>
                          <w:bottom w:w="0" w:type="dxa"/>
                          <w:right w:w="40" w:type="dxa"/>
                        </w:tcMar>
                        <w:vAlign w:val="center"/>
                        <w:hideMark/>
                      </w:tcPr>
                      <w:p w14:paraId="0912D4DD" w14:textId="77777777" w:rsidR="004A181C" w:rsidRPr="007E0E3F" w:rsidRDefault="00000000">
                        <w:pPr>
                          <w:pStyle w:val="div"/>
                          <w:spacing w:line="260" w:lineRule="atLeast"/>
                          <w:rPr>
                            <w:rStyle w:val="adrsfirstcell"/>
                            <w:rFonts w:ascii="Trebuchet MS" w:eastAsia="Trebuchet MS" w:hAnsi="Trebuchet MS" w:cs="Trebuchet MS"/>
                            <w:color w:val="343B30"/>
                            <w:sz w:val="21"/>
                            <w:szCs w:val="21"/>
                          </w:rPr>
                        </w:pPr>
                        <w:r w:rsidRPr="007E0E3F">
                          <w:rPr>
                            <w:rStyle w:val="adrsfirstcell"/>
                            <w:rFonts w:ascii="Trebuchet MS" w:eastAsia="Trebuchet MS" w:hAnsi="Trebuchet MS" w:cs="Trebuchet MS"/>
                            <w:noProof/>
                            <w:color w:val="343B30"/>
                            <w:sz w:val="21"/>
                            <w:szCs w:val="21"/>
                          </w:rPr>
                          <w:drawing>
                            <wp:inline distT="0" distB="0" distL="0" distR="0" wp14:anchorId="1AC45EFF" wp14:editId="7A7D0A57">
                              <wp:extent cx="216254" cy="216380"/>
                              <wp:effectExtent l="0" t="0" r="0" b="0"/>
                              <wp:docPr id="100007" name="Image 10000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07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6254" cy="21638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4662" w:type="dxa"/>
                        <w:tcMar>
                          <w:top w:w="120" w:type="dxa"/>
                          <w:left w:w="0" w:type="dxa"/>
                          <w:bottom w:w="0" w:type="dxa"/>
                          <w:right w:w="700" w:type="dxa"/>
                        </w:tcMar>
                        <w:vAlign w:val="center"/>
                        <w:hideMark/>
                      </w:tcPr>
                      <w:p w14:paraId="327CE473" w14:textId="77777777" w:rsidR="004A181C" w:rsidRPr="007E0E3F" w:rsidRDefault="00000000">
                        <w:pPr>
                          <w:pStyle w:val="adrssecondcelldiv"/>
                          <w:spacing w:line="260" w:lineRule="atLeast"/>
                          <w:rPr>
                            <w:rStyle w:val="adrssecondcell"/>
                            <w:rFonts w:ascii="Trebuchet MS" w:eastAsia="Trebuchet MS" w:hAnsi="Trebuchet MS" w:cs="Trebuchet MS"/>
                            <w:color w:val="343B30"/>
                            <w:sz w:val="21"/>
                            <w:szCs w:val="21"/>
                          </w:rPr>
                        </w:pPr>
                        <w:r w:rsidRPr="007E0E3F">
                          <w:rPr>
                            <w:rStyle w:val="span"/>
                            <w:rFonts w:ascii="Trebuchet MS" w:eastAsia="Trebuchet MS" w:hAnsi="Trebuchet MS" w:cs="Trebuchet MS"/>
                            <w:color w:val="343B30"/>
                            <w:sz w:val="21"/>
                            <w:szCs w:val="21"/>
                          </w:rPr>
                          <w:t xml:space="preserve">Laval H7W 2S9 </w:t>
                        </w:r>
                      </w:p>
                    </w:tc>
                  </w:tr>
                  <w:tr w:rsidR="004A181C" w:rsidRPr="007E0E3F" w14:paraId="07480C18" w14:textId="77777777" w:rsidTr="000E4846">
                    <w:trPr>
                      <w:trHeight w:val="385"/>
                      <w:tblCellSpacing w:w="0" w:type="dxa"/>
                    </w:trPr>
                    <w:tc>
                      <w:tcPr>
                        <w:tcW w:w="642" w:type="dxa"/>
                        <w:tcMar>
                          <w:top w:w="120" w:type="dxa"/>
                          <w:left w:w="0" w:type="dxa"/>
                          <w:bottom w:w="0" w:type="dxa"/>
                          <w:right w:w="40" w:type="dxa"/>
                        </w:tcMar>
                        <w:vAlign w:val="center"/>
                        <w:hideMark/>
                      </w:tcPr>
                      <w:p w14:paraId="5D0F6C8C" w14:textId="77777777" w:rsidR="004A181C" w:rsidRPr="007E0E3F" w:rsidRDefault="00000000">
                        <w:pPr>
                          <w:pStyle w:val="div"/>
                          <w:spacing w:line="260" w:lineRule="atLeast"/>
                          <w:rPr>
                            <w:rStyle w:val="adrsfirstcell"/>
                            <w:rFonts w:ascii="Trebuchet MS" w:eastAsia="Trebuchet MS" w:hAnsi="Trebuchet MS" w:cs="Trebuchet MS"/>
                            <w:color w:val="343B30"/>
                            <w:sz w:val="21"/>
                            <w:szCs w:val="21"/>
                          </w:rPr>
                        </w:pPr>
                        <w:r w:rsidRPr="007E0E3F">
                          <w:rPr>
                            <w:rStyle w:val="adrsfirstcell"/>
                            <w:rFonts w:ascii="Trebuchet MS" w:eastAsia="Trebuchet MS" w:hAnsi="Trebuchet MS" w:cs="Trebuchet MS"/>
                            <w:noProof/>
                            <w:color w:val="343B30"/>
                            <w:sz w:val="21"/>
                            <w:szCs w:val="21"/>
                          </w:rPr>
                          <w:drawing>
                            <wp:inline distT="0" distB="0" distL="0" distR="0" wp14:anchorId="2A02A42B" wp14:editId="4260C323">
                              <wp:extent cx="216254" cy="216380"/>
                              <wp:effectExtent l="0" t="0" r="0" b="0"/>
                              <wp:docPr id="100009" name="Image 10000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09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6254" cy="21638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4662" w:type="dxa"/>
                        <w:tcMar>
                          <w:top w:w="120" w:type="dxa"/>
                          <w:left w:w="0" w:type="dxa"/>
                          <w:bottom w:w="0" w:type="dxa"/>
                          <w:right w:w="700" w:type="dxa"/>
                        </w:tcMar>
                        <w:vAlign w:val="center"/>
                        <w:hideMark/>
                      </w:tcPr>
                      <w:p w14:paraId="33C4283A" w14:textId="1A0E3756" w:rsidR="000E4846" w:rsidRPr="007E0E3F" w:rsidRDefault="000E4846">
                        <w:pPr>
                          <w:pStyle w:val="adrssecondcelldiv"/>
                          <w:spacing w:line="260" w:lineRule="atLeast"/>
                          <w:rPr>
                            <w:rStyle w:val="adrssecondcell"/>
                            <w:rFonts w:ascii="Trebuchet MS" w:eastAsia="Trebuchet MS" w:hAnsi="Trebuchet MS" w:cs="Trebuchet MS"/>
                            <w:color w:val="343B30"/>
                            <w:sz w:val="21"/>
                            <w:szCs w:val="21"/>
                          </w:rPr>
                        </w:pPr>
                        <w:r w:rsidRPr="000E4846">
                          <w:rPr>
                            <w:rStyle w:val="adrssecondcell"/>
                            <w:rFonts w:ascii="Trebuchet MS" w:eastAsia="Trebuchet MS" w:hAnsi="Trebuchet MS" w:cs="Trebuchet MS"/>
                            <w:color w:val="343B30"/>
                            <w:sz w:val="21"/>
                            <w:szCs w:val="21"/>
                          </w:rPr>
                          <w:t>https://samy-portfolio.web.app</w:t>
                        </w:r>
                      </w:p>
                    </w:tc>
                  </w:tr>
                </w:tbl>
                <w:p w14:paraId="7204B215" w14:textId="77777777" w:rsidR="004A181C" w:rsidRPr="007E0E3F" w:rsidRDefault="004A181C">
                  <w:pPr>
                    <w:rPr>
                      <w:sz w:val="28"/>
                      <w:szCs w:val="28"/>
                    </w:rPr>
                  </w:pPr>
                </w:p>
              </w:tc>
            </w:tr>
            <w:tr w:rsidR="004A181C" w:rsidRPr="007E0E3F" w14:paraId="04BE9E3A" w14:textId="77777777">
              <w:trPr>
                <w:tblCellSpacing w:w="0" w:type="dxa"/>
              </w:trPr>
              <w:tc>
                <w:tcPr>
                  <w:tcW w:w="4520" w:type="dxa"/>
                  <w:shd w:val="clear" w:color="auto" w:fill="CCE1ED"/>
                  <w:tcMar>
                    <w:top w:w="600" w:type="dxa"/>
                    <w:left w:w="300" w:type="dxa"/>
                    <w:bottom w:w="0" w:type="dxa"/>
                    <w:right w:w="0" w:type="dxa"/>
                  </w:tcMar>
                  <w:hideMark/>
                </w:tcPr>
                <w:p w14:paraId="1F461FDA" w14:textId="114E94D4" w:rsidR="004A181C" w:rsidRPr="007E0E3F" w:rsidRDefault="007E0E3F">
                  <w:pPr>
                    <w:pStyle w:val="divdocumentdivsectiontitle"/>
                    <w:spacing w:after="200" w:line="300" w:lineRule="atLeast"/>
                    <w:ind w:left="300" w:right="300"/>
                    <w:rPr>
                      <w:rStyle w:val="divdocumentleft-box"/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z w:val="28"/>
                      <w:szCs w:val="28"/>
                      <w:lang w:val="fr-CA"/>
                    </w:rPr>
                  </w:pPr>
                  <w:r w:rsidRPr="007E0E3F">
                    <w:rPr>
                      <w:rStyle w:val="divdocumentleft-box"/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z w:val="28"/>
                      <w:szCs w:val="28"/>
                      <w:lang w:val="fr-CA"/>
                    </w:rPr>
                    <w:t>Education</w:t>
                  </w:r>
                </w:p>
                <w:p w14:paraId="38BDD4BB" w14:textId="77777777" w:rsidR="007E0E3F" w:rsidRPr="007E0E3F" w:rsidRDefault="007E0E3F" w:rsidP="007E0E3F">
                  <w:pPr>
                    <w:pStyle w:val="p"/>
                    <w:spacing w:line="260" w:lineRule="atLeast"/>
                    <w:ind w:left="300" w:right="300"/>
                    <w:rPr>
                      <w:rStyle w:val="span"/>
                      <w:rFonts w:ascii="Trebuchet MS" w:eastAsia="Trebuchet MS" w:hAnsi="Trebuchet MS" w:cs="Trebuchet MS"/>
                      <w:b/>
                      <w:bCs/>
                      <w:color w:val="343B30"/>
                      <w:sz w:val="21"/>
                      <w:szCs w:val="21"/>
                      <w:lang w:val="fr-CA"/>
                    </w:rPr>
                  </w:pPr>
                  <w:r w:rsidRPr="007E0E3F">
                    <w:rPr>
                      <w:rStyle w:val="span"/>
                      <w:rFonts w:ascii="Trebuchet MS" w:eastAsia="Trebuchet MS" w:hAnsi="Trebuchet MS" w:cs="Trebuchet MS"/>
                      <w:b/>
                      <w:bCs/>
                      <w:color w:val="343B30"/>
                      <w:sz w:val="21"/>
                      <w:szCs w:val="21"/>
                      <w:lang w:val="fr-CA"/>
                    </w:rPr>
                    <w:t>École de Technologie Supérieure</w:t>
                  </w:r>
                </w:p>
                <w:p w14:paraId="6596DCE1" w14:textId="77777777" w:rsidR="007E0E3F" w:rsidRPr="007E0E3F" w:rsidRDefault="007E0E3F" w:rsidP="007E0E3F">
                  <w:pPr>
                    <w:pStyle w:val="p"/>
                    <w:spacing w:line="260" w:lineRule="atLeast"/>
                    <w:ind w:left="300" w:right="300"/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  <w:lang w:val="fr-CA"/>
                    </w:rPr>
                  </w:pPr>
                  <w:proofErr w:type="spellStart"/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  <w:lang w:val="fr-CA"/>
                    </w:rPr>
                    <w:t>Montreal</w:t>
                  </w:r>
                  <w:proofErr w:type="spellEnd"/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  <w:lang w:val="fr-CA"/>
                    </w:rPr>
                    <w:t xml:space="preserve"> • 04/2023</w:t>
                  </w:r>
                </w:p>
                <w:p w14:paraId="67A4807F" w14:textId="77777777" w:rsidR="007E0E3F" w:rsidRPr="007E0E3F" w:rsidRDefault="007E0E3F" w:rsidP="007E0E3F">
                  <w:pPr>
                    <w:pStyle w:val="p"/>
                    <w:spacing w:line="260" w:lineRule="atLeast"/>
                    <w:ind w:left="300" w:right="300"/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proofErr w:type="gramStart"/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Bachelor's Degree in Information Technology</w:t>
                  </w:r>
                  <w:proofErr w:type="gramEnd"/>
                </w:p>
                <w:p w14:paraId="2CE28365" w14:textId="77777777" w:rsidR="007E0E3F" w:rsidRPr="007E0E3F" w:rsidRDefault="007E0E3F" w:rsidP="007E0E3F">
                  <w:pPr>
                    <w:pStyle w:val="p"/>
                    <w:spacing w:line="260" w:lineRule="atLeast"/>
                    <w:ind w:left="300" w:right="300"/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Degree Obtained</w:t>
                  </w:r>
                </w:p>
                <w:p w14:paraId="08D78BD1" w14:textId="77777777" w:rsidR="007E0E3F" w:rsidRPr="007E0E3F" w:rsidRDefault="007E0E3F" w:rsidP="007E0E3F">
                  <w:pPr>
                    <w:pStyle w:val="p"/>
                    <w:spacing w:line="260" w:lineRule="atLeast"/>
                    <w:ind w:left="300" w:right="300"/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</w:p>
                <w:p w14:paraId="501B8766" w14:textId="77777777" w:rsidR="007E0E3F" w:rsidRPr="007E0E3F" w:rsidRDefault="007E0E3F" w:rsidP="007E0E3F">
                  <w:pPr>
                    <w:pStyle w:val="p"/>
                    <w:spacing w:line="260" w:lineRule="atLeast"/>
                    <w:ind w:left="300" w:right="300"/>
                    <w:rPr>
                      <w:rStyle w:val="span"/>
                      <w:rFonts w:ascii="Trebuchet MS" w:eastAsia="Trebuchet MS" w:hAnsi="Trebuchet MS" w:cs="Trebuchet MS"/>
                      <w:b/>
                      <w:bCs/>
                      <w:color w:val="343B30"/>
                      <w:sz w:val="21"/>
                      <w:szCs w:val="21"/>
                      <w:lang w:val="fr-CA"/>
                    </w:rPr>
                  </w:pPr>
                  <w:r w:rsidRPr="007E0E3F">
                    <w:rPr>
                      <w:rStyle w:val="span"/>
                      <w:rFonts w:ascii="Trebuchet MS" w:eastAsia="Trebuchet MS" w:hAnsi="Trebuchet MS" w:cs="Trebuchet MS"/>
                      <w:b/>
                      <w:bCs/>
                      <w:color w:val="343B30"/>
                      <w:sz w:val="21"/>
                      <w:szCs w:val="21"/>
                      <w:lang w:val="fr-CA"/>
                    </w:rPr>
                    <w:t>École Polytechnique de Montréal</w:t>
                  </w:r>
                </w:p>
                <w:p w14:paraId="4B262FEB" w14:textId="77777777" w:rsidR="007E0E3F" w:rsidRPr="007E0E3F" w:rsidRDefault="007E0E3F" w:rsidP="007E0E3F">
                  <w:pPr>
                    <w:pStyle w:val="p"/>
                    <w:spacing w:line="260" w:lineRule="atLeast"/>
                    <w:ind w:left="300" w:right="300"/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  <w:lang w:val="fr-CA"/>
                    </w:rPr>
                  </w:pPr>
                  <w:proofErr w:type="spellStart"/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  <w:lang w:val="fr-CA"/>
                    </w:rPr>
                    <w:t>Montreal</w:t>
                  </w:r>
                  <w:proofErr w:type="spellEnd"/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  <w:lang w:val="fr-CA"/>
                    </w:rPr>
                    <w:t xml:space="preserve"> • 01/2020</w:t>
                  </w:r>
                </w:p>
                <w:p w14:paraId="13091860" w14:textId="77777777" w:rsidR="007E0E3F" w:rsidRPr="007E0E3F" w:rsidRDefault="007E0E3F" w:rsidP="007E0E3F">
                  <w:pPr>
                    <w:pStyle w:val="p"/>
                    <w:spacing w:line="260" w:lineRule="atLeast"/>
                    <w:ind w:left="300" w:right="300"/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Certificate: Network Cybersecurity</w:t>
                  </w:r>
                </w:p>
                <w:p w14:paraId="5EF8D1B9" w14:textId="77777777" w:rsidR="007E0E3F" w:rsidRPr="007E0E3F" w:rsidRDefault="007E0E3F" w:rsidP="007E0E3F">
                  <w:pPr>
                    <w:pStyle w:val="p"/>
                    <w:spacing w:line="260" w:lineRule="atLeast"/>
                    <w:ind w:left="300" w:right="300"/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30 Credits Completed</w:t>
                  </w:r>
                </w:p>
                <w:p w14:paraId="0A927E8D" w14:textId="77777777" w:rsidR="007E0E3F" w:rsidRPr="007E0E3F" w:rsidRDefault="007E0E3F" w:rsidP="007E0E3F">
                  <w:pPr>
                    <w:pStyle w:val="p"/>
                    <w:spacing w:line="260" w:lineRule="atLeast"/>
                    <w:ind w:left="300" w:right="300"/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</w:p>
                <w:p w14:paraId="310DA09E" w14:textId="77777777" w:rsidR="007E0E3F" w:rsidRPr="007E0E3F" w:rsidRDefault="007E0E3F" w:rsidP="007E0E3F">
                  <w:pPr>
                    <w:pStyle w:val="p"/>
                    <w:spacing w:line="260" w:lineRule="atLeast"/>
                    <w:ind w:left="300" w:right="300"/>
                    <w:rPr>
                      <w:rStyle w:val="span"/>
                      <w:rFonts w:ascii="Trebuchet MS" w:eastAsia="Trebuchet MS" w:hAnsi="Trebuchet MS" w:cs="Trebuchet MS"/>
                      <w:b/>
                      <w:bCs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span"/>
                      <w:rFonts w:ascii="Trebuchet MS" w:eastAsia="Trebuchet MS" w:hAnsi="Trebuchet MS" w:cs="Trebuchet MS"/>
                      <w:b/>
                      <w:bCs/>
                      <w:color w:val="343B30"/>
                      <w:sz w:val="21"/>
                      <w:szCs w:val="21"/>
                    </w:rPr>
                    <w:t xml:space="preserve">Collège </w:t>
                  </w:r>
                  <w:proofErr w:type="spellStart"/>
                  <w:r w:rsidRPr="007E0E3F">
                    <w:rPr>
                      <w:rStyle w:val="span"/>
                      <w:rFonts w:ascii="Trebuchet MS" w:eastAsia="Trebuchet MS" w:hAnsi="Trebuchet MS" w:cs="Trebuchet MS"/>
                      <w:b/>
                      <w:bCs/>
                      <w:color w:val="343B30"/>
                      <w:sz w:val="21"/>
                      <w:szCs w:val="21"/>
                    </w:rPr>
                    <w:t>Ahuntsic</w:t>
                  </w:r>
                  <w:proofErr w:type="spellEnd"/>
                </w:p>
                <w:p w14:paraId="72D7AC7B" w14:textId="77777777" w:rsidR="007E0E3F" w:rsidRPr="007E0E3F" w:rsidRDefault="007E0E3F" w:rsidP="007E0E3F">
                  <w:pPr>
                    <w:pStyle w:val="p"/>
                    <w:spacing w:line="260" w:lineRule="atLeast"/>
                    <w:ind w:left="300" w:right="300"/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Montreal • 01/2014</w:t>
                  </w:r>
                </w:p>
                <w:p w14:paraId="5700D7C7" w14:textId="77777777" w:rsidR="007E0E3F" w:rsidRPr="007E0E3F" w:rsidRDefault="007E0E3F" w:rsidP="007E0E3F">
                  <w:pPr>
                    <w:pStyle w:val="p"/>
                    <w:spacing w:line="260" w:lineRule="atLeast"/>
                    <w:ind w:left="300" w:right="300"/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Diploma of College Studies in Natural Sciences</w:t>
                  </w:r>
                </w:p>
                <w:p w14:paraId="1E1B7153" w14:textId="5662D91D" w:rsidR="007E0E3F" w:rsidRPr="007E0E3F" w:rsidRDefault="007E0E3F" w:rsidP="007E0E3F">
                  <w:pPr>
                    <w:pStyle w:val="p"/>
                    <w:spacing w:line="260" w:lineRule="atLeast"/>
                    <w:ind w:left="300" w:right="300"/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Degree Obtained</w:t>
                  </w:r>
                </w:p>
                <w:p w14:paraId="4E465C34" w14:textId="77777777" w:rsidR="00EB7021" w:rsidRPr="007E0E3F" w:rsidRDefault="00EB7021">
                  <w:pPr>
                    <w:pStyle w:val="divdocumentdivsectiontitle"/>
                    <w:spacing w:before="500" w:after="200" w:line="300" w:lineRule="atLeast"/>
                    <w:ind w:left="300" w:right="300"/>
                    <w:rPr>
                      <w:rStyle w:val="divdocumentleft-box"/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z w:val="28"/>
                      <w:szCs w:val="28"/>
                    </w:rPr>
                  </w:pPr>
                </w:p>
                <w:p w14:paraId="0FCE2938" w14:textId="77777777" w:rsidR="00EB7021" w:rsidRPr="007E0E3F" w:rsidRDefault="00EB7021">
                  <w:pPr>
                    <w:pStyle w:val="divdocumentdivsectiontitle"/>
                    <w:spacing w:before="500" w:after="200" w:line="300" w:lineRule="atLeast"/>
                    <w:ind w:left="300" w:right="300"/>
                    <w:rPr>
                      <w:rStyle w:val="divdocumentleft-box"/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z w:val="28"/>
                      <w:szCs w:val="28"/>
                    </w:rPr>
                  </w:pPr>
                </w:p>
                <w:p w14:paraId="45ED26C6" w14:textId="77777777" w:rsidR="00EB7021" w:rsidRPr="007E0E3F" w:rsidRDefault="00EB7021">
                  <w:pPr>
                    <w:pStyle w:val="divdocumentdivsectiontitle"/>
                    <w:spacing w:before="500" w:after="200" w:line="300" w:lineRule="atLeast"/>
                    <w:ind w:left="300" w:right="300"/>
                    <w:rPr>
                      <w:rStyle w:val="divdocumentleft-box"/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z w:val="28"/>
                      <w:szCs w:val="28"/>
                    </w:rPr>
                  </w:pPr>
                </w:p>
                <w:p w14:paraId="1F568158" w14:textId="77777777" w:rsidR="00EB7021" w:rsidRPr="007E0E3F" w:rsidRDefault="00EB7021">
                  <w:pPr>
                    <w:pStyle w:val="divdocumentdivsectiontitle"/>
                    <w:spacing w:before="500" w:after="200" w:line="300" w:lineRule="atLeast"/>
                    <w:ind w:left="300" w:right="300"/>
                    <w:rPr>
                      <w:rStyle w:val="divdocumentleft-box"/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z w:val="28"/>
                      <w:szCs w:val="28"/>
                    </w:rPr>
                  </w:pPr>
                </w:p>
                <w:p w14:paraId="05A14196" w14:textId="77777777" w:rsidR="00EB7021" w:rsidRPr="007E0E3F" w:rsidRDefault="00EB7021">
                  <w:pPr>
                    <w:pStyle w:val="divdocumentdivsectiontitle"/>
                    <w:spacing w:before="500" w:after="200" w:line="300" w:lineRule="atLeast"/>
                    <w:ind w:left="300" w:right="300"/>
                    <w:rPr>
                      <w:rStyle w:val="divdocumentleft-box"/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z w:val="28"/>
                      <w:szCs w:val="28"/>
                    </w:rPr>
                  </w:pPr>
                </w:p>
                <w:p w14:paraId="264EE8A1" w14:textId="77777777" w:rsidR="00EB7021" w:rsidRPr="007E0E3F" w:rsidRDefault="00EB7021">
                  <w:pPr>
                    <w:pStyle w:val="divdocumentdivsectiontitle"/>
                    <w:spacing w:before="500" w:after="200" w:line="300" w:lineRule="atLeast"/>
                    <w:ind w:left="300" w:right="300"/>
                    <w:rPr>
                      <w:rStyle w:val="divdocumentleft-box"/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z w:val="28"/>
                      <w:szCs w:val="28"/>
                    </w:rPr>
                  </w:pPr>
                </w:p>
                <w:p w14:paraId="10CDD18F" w14:textId="67B64FA2" w:rsidR="004A181C" w:rsidRPr="007E0E3F" w:rsidRDefault="007E0E3F">
                  <w:pPr>
                    <w:pStyle w:val="divdocumentdivsectiontitle"/>
                    <w:spacing w:before="500" w:after="200" w:line="300" w:lineRule="atLeast"/>
                    <w:ind w:left="300" w:right="300"/>
                    <w:rPr>
                      <w:rStyle w:val="divdocumentleft-box"/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z w:val="28"/>
                      <w:szCs w:val="28"/>
                    </w:rPr>
                  </w:pPr>
                  <w:r w:rsidRPr="007E0E3F">
                    <w:rPr>
                      <w:rStyle w:val="divdocumentleft-box"/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z w:val="28"/>
                      <w:szCs w:val="28"/>
                    </w:rPr>
                    <w:lastRenderedPageBreak/>
                    <w:t>Skills</w:t>
                  </w:r>
                </w:p>
                <w:p w14:paraId="05B7489C" w14:textId="77777777" w:rsidR="007E0E3F" w:rsidRPr="007E0E3F" w:rsidRDefault="007E0E3F" w:rsidP="007E0E3F">
                  <w:pPr>
                    <w:pStyle w:val="divdocumentulli"/>
                    <w:numPr>
                      <w:ilvl w:val="0"/>
                      <w:numId w:val="1"/>
                    </w:numPr>
                    <w:spacing w:line="260" w:lineRule="atLeast"/>
                    <w:ind w:right="300"/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React</w:t>
                  </w:r>
                </w:p>
                <w:p w14:paraId="63693D32" w14:textId="77777777" w:rsidR="007E0E3F" w:rsidRPr="007E0E3F" w:rsidRDefault="007E0E3F" w:rsidP="007E0E3F">
                  <w:pPr>
                    <w:pStyle w:val="divdocumentulli"/>
                    <w:numPr>
                      <w:ilvl w:val="0"/>
                      <w:numId w:val="1"/>
                    </w:numPr>
                    <w:spacing w:line="260" w:lineRule="atLeast"/>
                    <w:ind w:right="300"/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React Native</w:t>
                  </w:r>
                </w:p>
                <w:p w14:paraId="575DA4A9" w14:textId="77777777" w:rsidR="007E0E3F" w:rsidRPr="007E0E3F" w:rsidRDefault="007E0E3F" w:rsidP="007E0E3F">
                  <w:pPr>
                    <w:pStyle w:val="divdocumentulli"/>
                    <w:numPr>
                      <w:ilvl w:val="0"/>
                      <w:numId w:val="1"/>
                    </w:numPr>
                    <w:spacing w:line="260" w:lineRule="atLeast"/>
                    <w:ind w:right="300"/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TypeScript</w:t>
                  </w:r>
                </w:p>
                <w:p w14:paraId="3E82BB77" w14:textId="77777777" w:rsidR="007E0E3F" w:rsidRPr="007E0E3F" w:rsidRDefault="007E0E3F" w:rsidP="007E0E3F">
                  <w:pPr>
                    <w:pStyle w:val="divdocumentulli"/>
                    <w:numPr>
                      <w:ilvl w:val="0"/>
                      <w:numId w:val="1"/>
                    </w:numPr>
                    <w:spacing w:line="260" w:lineRule="atLeast"/>
                    <w:ind w:right="300"/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JavaScript</w:t>
                  </w:r>
                </w:p>
                <w:p w14:paraId="385E966D" w14:textId="77777777" w:rsidR="007E0E3F" w:rsidRPr="007E0E3F" w:rsidRDefault="007E0E3F" w:rsidP="007E0E3F">
                  <w:pPr>
                    <w:pStyle w:val="divdocumentulli"/>
                    <w:numPr>
                      <w:ilvl w:val="0"/>
                      <w:numId w:val="1"/>
                    </w:numPr>
                    <w:spacing w:line="260" w:lineRule="atLeast"/>
                    <w:ind w:right="300"/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HTML</w:t>
                  </w:r>
                </w:p>
                <w:p w14:paraId="1FBDB768" w14:textId="77777777" w:rsidR="007E0E3F" w:rsidRPr="007E0E3F" w:rsidRDefault="007E0E3F" w:rsidP="007E0E3F">
                  <w:pPr>
                    <w:pStyle w:val="divdocumentulli"/>
                    <w:numPr>
                      <w:ilvl w:val="0"/>
                      <w:numId w:val="1"/>
                    </w:numPr>
                    <w:spacing w:line="260" w:lineRule="atLeast"/>
                    <w:ind w:right="300"/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CSS</w:t>
                  </w:r>
                </w:p>
                <w:p w14:paraId="4C31C229" w14:textId="77777777" w:rsidR="007E0E3F" w:rsidRPr="007E0E3F" w:rsidRDefault="007E0E3F" w:rsidP="007E0E3F">
                  <w:pPr>
                    <w:pStyle w:val="divdocumentulli"/>
                    <w:numPr>
                      <w:ilvl w:val="0"/>
                      <w:numId w:val="1"/>
                    </w:numPr>
                    <w:spacing w:line="260" w:lineRule="atLeast"/>
                    <w:ind w:right="300"/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C#</w:t>
                  </w:r>
                </w:p>
                <w:p w14:paraId="2BF26D45" w14:textId="77777777" w:rsidR="007E0E3F" w:rsidRPr="007E0E3F" w:rsidRDefault="007E0E3F" w:rsidP="007E0E3F">
                  <w:pPr>
                    <w:pStyle w:val="divdocumentulli"/>
                    <w:numPr>
                      <w:ilvl w:val="0"/>
                      <w:numId w:val="1"/>
                    </w:numPr>
                    <w:spacing w:line="260" w:lineRule="atLeast"/>
                    <w:ind w:right="300"/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Java</w:t>
                  </w:r>
                </w:p>
                <w:p w14:paraId="0E56C9C2" w14:textId="77777777" w:rsidR="007E0E3F" w:rsidRPr="007E0E3F" w:rsidRDefault="007E0E3F" w:rsidP="007E0E3F">
                  <w:pPr>
                    <w:pStyle w:val="divdocumentulli"/>
                    <w:numPr>
                      <w:ilvl w:val="0"/>
                      <w:numId w:val="1"/>
                    </w:numPr>
                    <w:spacing w:line="260" w:lineRule="atLeast"/>
                    <w:ind w:right="300"/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SQL</w:t>
                  </w:r>
                </w:p>
                <w:p w14:paraId="3286DB36" w14:textId="77777777" w:rsidR="007E0E3F" w:rsidRPr="007E0E3F" w:rsidRDefault="007E0E3F" w:rsidP="007E0E3F">
                  <w:pPr>
                    <w:pStyle w:val="divdocumentulli"/>
                    <w:numPr>
                      <w:ilvl w:val="0"/>
                      <w:numId w:val="1"/>
                    </w:numPr>
                    <w:spacing w:line="260" w:lineRule="atLeast"/>
                    <w:ind w:right="300"/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NoSQL</w:t>
                  </w:r>
                </w:p>
                <w:p w14:paraId="7A94883F" w14:textId="77777777" w:rsidR="007E0E3F" w:rsidRPr="007E0E3F" w:rsidRDefault="007E0E3F" w:rsidP="007E0E3F">
                  <w:pPr>
                    <w:pStyle w:val="divdocumentulli"/>
                    <w:numPr>
                      <w:ilvl w:val="0"/>
                      <w:numId w:val="1"/>
                    </w:numPr>
                    <w:spacing w:line="260" w:lineRule="atLeast"/>
                    <w:ind w:right="300"/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WordPress</w:t>
                  </w:r>
                </w:p>
                <w:p w14:paraId="2F3BCCBA" w14:textId="77777777" w:rsidR="007E0E3F" w:rsidRPr="007E0E3F" w:rsidRDefault="007E0E3F" w:rsidP="007E0E3F">
                  <w:pPr>
                    <w:pStyle w:val="divdocumentulli"/>
                    <w:numPr>
                      <w:ilvl w:val="0"/>
                      <w:numId w:val="1"/>
                    </w:numPr>
                    <w:spacing w:line="260" w:lineRule="atLeast"/>
                    <w:ind w:right="300"/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Active Directory</w:t>
                  </w:r>
                </w:p>
                <w:p w14:paraId="2429CE85" w14:textId="77777777" w:rsidR="007E0E3F" w:rsidRPr="007E0E3F" w:rsidRDefault="007E0E3F" w:rsidP="007E0E3F">
                  <w:pPr>
                    <w:pStyle w:val="divdocumentulli"/>
                    <w:numPr>
                      <w:ilvl w:val="0"/>
                      <w:numId w:val="1"/>
                    </w:numPr>
                    <w:spacing w:line="260" w:lineRule="atLeast"/>
                    <w:ind w:right="300"/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SCCM</w:t>
                  </w:r>
                </w:p>
                <w:p w14:paraId="73A107C0" w14:textId="72E47AB6" w:rsidR="007E0E3F" w:rsidRPr="007E0E3F" w:rsidRDefault="007E0E3F" w:rsidP="007E0E3F">
                  <w:pPr>
                    <w:pStyle w:val="divdocumentulli"/>
                    <w:numPr>
                      <w:ilvl w:val="0"/>
                      <w:numId w:val="1"/>
                    </w:numPr>
                    <w:spacing w:line="260" w:lineRule="atLeast"/>
                    <w:ind w:right="300"/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proofErr w:type="spellStart"/>
                  <w:r w:rsidRPr="007E0E3F"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DockerKubernetes</w:t>
                  </w:r>
                  <w:proofErr w:type="spellEnd"/>
                </w:p>
                <w:p w14:paraId="03B3542E" w14:textId="77777777" w:rsidR="007E0E3F" w:rsidRPr="007E0E3F" w:rsidRDefault="007E0E3F" w:rsidP="007E0E3F">
                  <w:pPr>
                    <w:pStyle w:val="divdocumentulli"/>
                    <w:numPr>
                      <w:ilvl w:val="0"/>
                      <w:numId w:val="2"/>
                    </w:numPr>
                    <w:spacing w:line="260" w:lineRule="atLeast"/>
                    <w:ind w:right="300"/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Jira</w:t>
                  </w:r>
                </w:p>
                <w:p w14:paraId="11B10CE8" w14:textId="77777777" w:rsidR="007E0E3F" w:rsidRPr="007E0E3F" w:rsidRDefault="007E0E3F" w:rsidP="007E0E3F">
                  <w:pPr>
                    <w:pStyle w:val="divdocumentulli"/>
                    <w:numPr>
                      <w:ilvl w:val="0"/>
                      <w:numId w:val="2"/>
                    </w:numPr>
                    <w:spacing w:line="260" w:lineRule="atLeast"/>
                    <w:ind w:right="300"/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System Architecture</w:t>
                  </w:r>
                </w:p>
                <w:p w14:paraId="5048C97E" w14:textId="77777777" w:rsidR="007E0E3F" w:rsidRPr="007E0E3F" w:rsidRDefault="007E0E3F" w:rsidP="007E0E3F">
                  <w:pPr>
                    <w:pStyle w:val="divdocumentulli"/>
                    <w:numPr>
                      <w:ilvl w:val="0"/>
                      <w:numId w:val="2"/>
                    </w:numPr>
                    <w:spacing w:line="260" w:lineRule="atLeast"/>
                    <w:ind w:right="300"/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Cybersecurity Expertise</w:t>
                  </w:r>
                </w:p>
                <w:p w14:paraId="1366BCDE" w14:textId="77777777" w:rsidR="007E0E3F" w:rsidRPr="007E0E3F" w:rsidRDefault="007E0E3F" w:rsidP="007E0E3F">
                  <w:pPr>
                    <w:pStyle w:val="divdocumentulli"/>
                    <w:numPr>
                      <w:ilvl w:val="0"/>
                      <w:numId w:val="2"/>
                    </w:numPr>
                    <w:spacing w:line="260" w:lineRule="atLeast"/>
                    <w:ind w:right="300"/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Software Development</w:t>
                  </w:r>
                </w:p>
                <w:p w14:paraId="67685F2C" w14:textId="77777777" w:rsidR="007E0E3F" w:rsidRPr="007E0E3F" w:rsidRDefault="007E0E3F" w:rsidP="007E0E3F">
                  <w:pPr>
                    <w:pStyle w:val="divdocumentulli"/>
                    <w:numPr>
                      <w:ilvl w:val="0"/>
                      <w:numId w:val="2"/>
                    </w:numPr>
                    <w:spacing w:line="260" w:lineRule="atLeast"/>
                    <w:ind w:right="300"/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API Development</w:t>
                  </w:r>
                </w:p>
                <w:p w14:paraId="2A18029D" w14:textId="77777777" w:rsidR="007E0E3F" w:rsidRPr="007E0E3F" w:rsidRDefault="007E0E3F" w:rsidP="007E0E3F">
                  <w:pPr>
                    <w:pStyle w:val="divdocumentulli"/>
                    <w:numPr>
                      <w:ilvl w:val="0"/>
                      <w:numId w:val="2"/>
                    </w:numPr>
                    <w:spacing w:line="260" w:lineRule="atLeast"/>
                    <w:ind w:right="300"/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Problem-Solving Skills</w:t>
                  </w:r>
                </w:p>
                <w:p w14:paraId="7628FC86" w14:textId="77777777" w:rsidR="007E0E3F" w:rsidRPr="007E0E3F" w:rsidRDefault="007E0E3F" w:rsidP="007E0E3F">
                  <w:pPr>
                    <w:pStyle w:val="divdocumentulli"/>
                    <w:numPr>
                      <w:ilvl w:val="0"/>
                      <w:numId w:val="2"/>
                    </w:numPr>
                    <w:spacing w:line="260" w:lineRule="atLeast"/>
                    <w:ind w:right="300"/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IT Risk Management</w:t>
                  </w:r>
                </w:p>
                <w:p w14:paraId="1D6CA96D" w14:textId="77777777" w:rsidR="007E0E3F" w:rsidRPr="007E0E3F" w:rsidRDefault="007E0E3F" w:rsidP="007E0E3F">
                  <w:pPr>
                    <w:pStyle w:val="divdocumentulli"/>
                    <w:numPr>
                      <w:ilvl w:val="0"/>
                      <w:numId w:val="2"/>
                    </w:numPr>
                    <w:spacing w:line="260" w:lineRule="atLeast"/>
                    <w:ind w:right="300"/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Cybersecurity</w:t>
                  </w:r>
                </w:p>
                <w:p w14:paraId="6CAC811A" w14:textId="77777777" w:rsidR="007E0E3F" w:rsidRPr="007E0E3F" w:rsidRDefault="007E0E3F" w:rsidP="007E0E3F">
                  <w:pPr>
                    <w:pStyle w:val="divdocumentulli"/>
                    <w:numPr>
                      <w:ilvl w:val="0"/>
                      <w:numId w:val="2"/>
                    </w:numPr>
                    <w:spacing w:line="260" w:lineRule="atLeast"/>
                    <w:ind w:right="300"/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Product Development</w:t>
                  </w:r>
                </w:p>
                <w:p w14:paraId="30E1BFBA" w14:textId="77777777" w:rsidR="007E0E3F" w:rsidRPr="007E0E3F" w:rsidRDefault="007E0E3F" w:rsidP="007E0E3F">
                  <w:pPr>
                    <w:pStyle w:val="divdocumentulli"/>
                    <w:numPr>
                      <w:ilvl w:val="0"/>
                      <w:numId w:val="2"/>
                    </w:numPr>
                    <w:spacing w:line="260" w:lineRule="atLeast"/>
                    <w:ind w:right="300"/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Agile Methodology</w:t>
                  </w:r>
                </w:p>
                <w:p w14:paraId="5F851105" w14:textId="77777777" w:rsidR="007E0E3F" w:rsidRPr="007E0E3F" w:rsidRDefault="007E0E3F" w:rsidP="007E0E3F">
                  <w:pPr>
                    <w:pStyle w:val="divdocumentulli"/>
                    <w:numPr>
                      <w:ilvl w:val="0"/>
                      <w:numId w:val="2"/>
                    </w:numPr>
                    <w:spacing w:line="260" w:lineRule="atLeast"/>
                    <w:ind w:right="300"/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SCRUM</w:t>
                  </w:r>
                </w:p>
                <w:p w14:paraId="0EEACD7A" w14:textId="77777777" w:rsidR="007E0E3F" w:rsidRPr="007E0E3F" w:rsidRDefault="007E0E3F" w:rsidP="007E0E3F">
                  <w:pPr>
                    <w:pStyle w:val="divdocumentulli"/>
                    <w:numPr>
                      <w:ilvl w:val="0"/>
                      <w:numId w:val="2"/>
                    </w:numPr>
                    <w:spacing w:line="260" w:lineRule="atLeast"/>
                    <w:ind w:right="300"/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Design Patterns</w:t>
                  </w:r>
                </w:p>
                <w:p w14:paraId="60D980EF" w14:textId="77777777" w:rsidR="007E0E3F" w:rsidRPr="007E0E3F" w:rsidRDefault="007E0E3F" w:rsidP="007E0E3F">
                  <w:pPr>
                    <w:pStyle w:val="divdocumentulli"/>
                    <w:numPr>
                      <w:ilvl w:val="0"/>
                      <w:numId w:val="2"/>
                    </w:numPr>
                    <w:spacing w:line="260" w:lineRule="atLeast"/>
                    <w:ind w:right="300"/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Object-Oriented Programming</w:t>
                  </w:r>
                </w:p>
                <w:p w14:paraId="133432D5" w14:textId="77777777" w:rsidR="007E0E3F" w:rsidRPr="007E0E3F" w:rsidRDefault="007E0E3F" w:rsidP="007E0E3F">
                  <w:pPr>
                    <w:pStyle w:val="divdocumentulli"/>
                    <w:numPr>
                      <w:ilvl w:val="0"/>
                      <w:numId w:val="2"/>
                    </w:numPr>
                    <w:spacing w:line="260" w:lineRule="atLeast"/>
                    <w:ind w:right="300"/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Teamwork and Communication</w:t>
                  </w:r>
                </w:p>
                <w:p w14:paraId="35EDF436" w14:textId="548EDF55" w:rsidR="004A181C" w:rsidRPr="007E0E3F" w:rsidRDefault="007E0E3F" w:rsidP="007E0E3F">
                  <w:pPr>
                    <w:pStyle w:val="divdocumentulli"/>
                    <w:numPr>
                      <w:ilvl w:val="0"/>
                      <w:numId w:val="2"/>
                    </w:numPr>
                    <w:spacing w:line="260" w:lineRule="atLeast"/>
                    <w:ind w:right="300"/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documentleft-boxskill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Code Reviews</w:t>
                  </w:r>
                </w:p>
              </w:tc>
            </w:tr>
          </w:tbl>
          <w:p w14:paraId="1FC8CC0C" w14:textId="77777777" w:rsidR="004A181C" w:rsidRPr="007E0E3F" w:rsidRDefault="004A181C">
            <w:pPr>
              <w:rPr>
                <w:sz w:val="28"/>
                <w:szCs w:val="28"/>
              </w:rPr>
            </w:pPr>
          </w:p>
        </w:tc>
        <w:tc>
          <w:tcPr>
            <w:tcW w:w="7386" w:type="dxa"/>
            <w:shd w:val="clear" w:color="auto" w:fill="auto"/>
            <w:tcMar>
              <w:top w:w="0" w:type="dxa"/>
              <w:left w:w="0" w:type="dxa"/>
              <w:bottom w:w="600" w:type="dxa"/>
              <w:right w:w="0" w:type="dxa"/>
            </w:tcMar>
            <w:hideMark/>
          </w:tcPr>
          <w:tbl>
            <w:tblPr>
              <w:tblStyle w:val="divdocumentright-table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386"/>
            </w:tblGrid>
            <w:tr w:rsidR="004A181C" w:rsidRPr="007E0E3F" w14:paraId="16B0D478" w14:textId="77777777">
              <w:trPr>
                <w:trHeight w:hRule="exact" w:val="4617"/>
                <w:tblCellSpacing w:w="0" w:type="dxa"/>
              </w:trPr>
              <w:tc>
                <w:tcPr>
                  <w:tcW w:w="7386" w:type="dxa"/>
                  <w:shd w:val="clear" w:color="auto" w:fill="E6F0F6"/>
                  <w:tcMar>
                    <w:top w:w="600" w:type="dxa"/>
                    <w:left w:w="360" w:type="dxa"/>
                    <w:bottom w:w="400" w:type="dxa"/>
                    <w:right w:w="360" w:type="dxa"/>
                  </w:tcMar>
                  <w:vAlign w:val="center"/>
                  <w:hideMark/>
                </w:tcPr>
                <w:p w14:paraId="7548ABF1" w14:textId="4E760BA1" w:rsidR="004A181C" w:rsidRPr="007E0E3F" w:rsidRDefault="00B328BB">
                  <w:pPr>
                    <w:pStyle w:val="divdocumentdivsectiontitle"/>
                    <w:spacing w:after="200" w:line="300" w:lineRule="atLeast"/>
                    <w:ind w:left="360" w:right="360"/>
                    <w:rPr>
                      <w:rStyle w:val="divdocumentright-box"/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z w:val="28"/>
                      <w:szCs w:val="28"/>
                    </w:rPr>
                  </w:pPr>
                  <w:r w:rsidRPr="007E0E3F">
                    <w:rPr>
                      <w:rStyle w:val="divdocumentright-box"/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z w:val="28"/>
                      <w:szCs w:val="28"/>
                    </w:rPr>
                    <w:lastRenderedPageBreak/>
                    <w:t>PROFESSIONAL PROFILE</w:t>
                  </w:r>
                </w:p>
                <w:p w14:paraId="7FF9369B" w14:textId="7604B166" w:rsidR="004A181C" w:rsidRPr="007E0E3F" w:rsidRDefault="00B328BB" w:rsidP="00B328BB">
                  <w:pPr>
                    <w:pStyle w:val="p"/>
                    <w:spacing w:line="260" w:lineRule="atLeast"/>
                    <w:ind w:left="360" w:right="360"/>
                    <w:rPr>
                      <w:rStyle w:val="divdocumentright-box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divdocumentright-box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Holding a degree in Computer Science, I have built a strong foundation in programming, software design, and cybersecurity. Passionate about problem-solving and creating innovative solutions, I am eager to join an organization where I can contribute my energy and passion for challenges.</w:t>
                  </w:r>
                </w:p>
              </w:tc>
            </w:tr>
            <w:tr w:rsidR="004A181C" w:rsidRPr="000E4846" w14:paraId="4CE90876" w14:textId="77777777" w:rsidTr="00C944AE">
              <w:trPr>
                <w:trHeight w:val="4078"/>
                <w:tblCellSpacing w:w="0" w:type="dxa"/>
              </w:trPr>
              <w:tc>
                <w:tcPr>
                  <w:tcW w:w="7386" w:type="dxa"/>
                  <w:shd w:val="clear" w:color="auto" w:fill="auto"/>
                  <w:tcMar>
                    <w:top w:w="600" w:type="dxa"/>
                    <w:left w:w="360" w:type="dxa"/>
                    <w:bottom w:w="0" w:type="dxa"/>
                    <w:right w:w="360" w:type="dxa"/>
                  </w:tcMar>
                  <w:hideMark/>
                </w:tcPr>
                <w:p w14:paraId="44EE4D1A" w14:textId="31B0E39C" w:rsidR="004A181C" w:rsidRPr="007E0E3F" w:rsidRDefault="00B328BB" w:rsidP="00EB7021">
                  <w:pPr>
                    <w:pStyle w:val="divdocumentdivsectiontitle"/>
                    <w:spacing w:after="200" w:line="300" w:lineRule="atLeast"/>
                    <w:ind w:left="360" w:right="360"/>
                    <w:rPr>
                      <w:rStyle w:val="divdocumentparentContainerright-boxlast-box"/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z w:val="28"/>
                      <w:szCs w:val="28"/>
                      <w:shd w:val="clear" w:color="auto" w:fill="auto"/>
                    </w:rPr>
                  </w:pPr>
                  <w:r w:rsidRPr="007E0E3F">
                    <w:rPr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z w:val="28"/>
                      <w:szCs w:val="28"/>
                    </w:rPr>
                    <w:t>PROFESSIONAL EXPERIENCE</w:t>
                  </w:r>
                </w:p>
                <w:p w14:paraId="45174E67" w14:textId="599D7825" w:rsidR="0054571E" w:rsidRPr="007E0E3F" w:rsidRDefault="0054571E" w:rsidP="0054571E">
                  <w:pPr>
                    <w:pStyle w:val="divdocumentright-boxsinglecolumn"/>
                    <w:spacing w:line="260" w:lineRule="atLeast"/>
                    <w:ind w:left="360"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br/>
                  </w:r>
                  <w:proofErr w:type="spellStart"/>
                  <w:r w:rsidRPr="0054571E">
                    <w:rPr>
                      <w:b/>
                      <w:bCs/>
                      <w:lang w:eastAsia="fr-CA"/>
                    </w:rPr>
                    <w:t>Leadia</w:t>
                  </w:r>
                  <w:proofErr w:type="spellEnd"/>
                  <w:r w:rsidRPr="0054571E">
                    <w:rPr>
                      <w:b/>
                      <w:bCs/>
                      <w:lang w:eastAsia="fr-CA"/>
                    </w:rPr>
                    <w:t xml:space="preserve"> </w:t>
                  </w:r>
                  <w:r w:rsidR="00C944AE">
                    <w:rPr>
                      <w:b/>
                      <w:bCs/>
                      <w:lang w:eastAsia="fr-CA"/>
                    </w:rPr>
                    <w:t>–</w:t>
                  </w:r>
                  <w:r w:rsidRPr="0054571E">
                    <w:rPr>
                      <w:b/>
                      <w:bCs/>
                      <w:lang w:eastAsia="fr-CA"/>
                    </w:rPr>
                    <w:t xml:space="preserve"> </w:t>
                  </w:r>
                  <w:r w:rsidR="00C944AE">
                    <w:rPr>
                      <w:b/>
                      <w:bCs/>
                      <w:lang w:eastAsia="fr-CA"/>
                    </w:rPr>
                    <w:t>Cofounder</w:t>
                  </w:r>
                  <w:r w:rsidRPr="007E0E3F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br/>
                  </w:r>
                  <w:r w:rsidRPr="007E0E3F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Montreal</w:t>
                  </w:r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, </w:t>
                  </w:r>
                  <w:proofErr w:type="gramStart"/>
                  <w:r w:rsidRPr="007E0E3F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Canada</w:t>
                  </w:r>
                  <w:r w:rsidRPr="007E0E3F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 </w:t>
                  </w:r>
                  <w:r w:rsidRPr="007E0E3F">
                    <w:rPr>
                      <w:rStyle w:val="divdocumentseptr"/>
                      <w:rFonts w:ascii="Trebuchet MS" w:eastAsia="Trebuchet MS" w:hAnsi="Trebuchet MS" w:cs="Trebuchet MS"/>
                      <w:color w:val="343B30"/>
                      <w:sz w:val="20"/>
                      <w:szCs w:val="20"/>
                    </w:rPr>
                    <w:t> •</w:t>
                  </w:r>
                  <w:proofErr w:type="gramEnd"/>
                  <w:r w:rsidRPr="007E0E3F">
                    <w:rPr>
                      <w:rStyle w:val="divdocumentseptr"/>
                      <w:rFonts w:ascii="Trebuchet MS" w:eastAsia="Trebuchet MS" w:hAnsi="Trebuchet MS" w:cs="Trebuchet MS"/>
                      <w:color w:val="343B30"/>
                      <w:sz w:val="20"/>
                      <w:szCs w:val="20"/>
                    </w:rPr>
                    <w:t> </w:t>
                  </w:r>
                  <w:r w:rsidRPr="007E0E3F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 </w:t>
                  </w:r>
                  <w:r w:rsidR="000C55DE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01</w:t>
                  </w:r>
                  <w:r w:rsidRPr="007E0E3F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/202</w:t>
                  </w:r>
                  <w:r w:rsidR="000C55DE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4</w:t>
                  </w:r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 - </w:t>
                  </w:r>
                  <w:r w:rsidRPr="007E0E3F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now</w:t>
                  </w:r>
                  <w:r w:rsidRPr="007E0E3F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 </w:t>
                  </w:r>
                </w:p>
                <w:p w14:paraId="397E2D78" w14:textId="77777777" w:rsidR="0054571E" w:rsidRPr="00C944AE" w:rsidRDefault="0054571E" w:rsidP="0054571E">
                  <w:pPr>
                    <w:pStyle w:val="divdocumentulli"/>
                    <w:numPr>
                      <w:ilvl w:val="0"/>
                      <w:numId w:val="4"/>
                    </w:numPr>
                    <w:spacing w:before="120" w:line="260" w:lineRule="atLeast"/>
                    <w:ind w:right="360"/>
                    <w:rPr>
                      <w:rStyle w:val="span"/>
                      <w:rFonts w:ascii="Trebuchet MS" w:eastAsia="Trebuchet MS" w:hAnsi="Trebuchet MS" w:cs="Trebuchet MS"/>
                      <w:sz w:val="21"/>
                      <w:szCs w:val="21"/>
                    </w:rPr>
                  </w:pPr>
                  <w:r w:rsidRPr="00C944AE">
                    <w:rPr>
                      <w:rStyle w:val="span"/>
                      <w:rFonts w:ascii="Trebuchet MS" w:eastAsia="Trebuchet MS" w:hAnsi="Trebuchet MS" w:cs="Trebuchet MS"/>
                      <w:sz w:val="21"/>
                      <w:szCs w:val="21"/>
                    </w:rPr>
                    <w:t>Designed and developed custom web solutions for SMEs.</w:t>
                  </w:r>
                </w:p>
                <w:p w14:paraId="38A3157C" w14:textId="77777777" w:rsidR="0054571E" w:rsidRPr="00C944AE" w:rsidRDefault="0054571E" w:rsidP="0054571E">
                  <w:pPr>
                    <w:pStyle w:val="divdocumentulli"/>
                    <w:numPr>
                      <w:ilvl w:val="0"/>
                      <w:numId w:val="4"/>
                    </w:numPr>
                    <w:spacing w:before="120" w:line="260" w:lineRule="atLeast"/>
                    <w:ind w:right="360"/>
                    <w:rPr>
                      <w:rStyle w:val="span"/>
                      <w:rFonts w:ascii="Trebuchet MS" w:eastAsia="Trebuchet MS" w:hAnsi="Trebuchet MS" w:cs="Trebuchet MS"/>
                      <w:sz w:val="21"/>
                      <w:szCs w:val="21"/>
                    </w:rPr>
                  </w:pPr>
                  <w:r w:rsidRPr="00C944AE">
                    <w:rPr>
                      <w:rStyle w:val="span"/>
                      <w:rFonts w:ascii="Trebuchet MS" w:eastAsia="Trebuchet MS" w:hAnsi="Trebuchet MS" w:cs="Trebuchet MS"/>
                      <w:sz w:val="21"/>
                      <w:szCs w:val="21"/>
                    </w:rPr>
                    <w:t>Created and designed professional, optimized websites.</w:t>
                  </w:r>
                </w:p>
                <w:p w14:paraId="637BF50F" w14:textId="77777777" w:rsidR="0054571E" w:rsidRPr="00C944AE" w:rsidRDefault="0054571E" w:rsidP="0054571E">
                  <w:pPr>
                    <w:pStyle w:val="divdocumentulli"/>
                    <w:numPr>
                      <w:ilvl w:val="0"/>
                      <w:numId w:val="4"/>
                    </w:numPr>
                    <w:spacing w:before="120" w:line="260" w:lineRule="atLeast"/>
                    <w:ind w:right="360"/>
                    <w:rPr>
                      <w:rStyle w:val="span"/>
                      <w:rFonts w:ascii="Trebuchet MS" w:eastAsia="Trebuchet MS" w:hAnsi="Trebuchet MS" w:cs="Trebuchet MS"/>
                      <w:sz w:val="21"/>
                      <w:szCs w:val="21"/>
                    </w:rPr>
                  </w:pPr>
                  <w:r w:rsidRPr="00C944AE">
                    <w:rPr>
                      <w:rStyle w:val="span"/>
                      <w:rFonts w:ascii="Trebuchet MS" w:eastAsia="Trebuchet MS" w:hAnsi="Trebuchet MS" w:cs="Trebuchet MS"/>
                      <w:sz w:val="21"/>
                      <w:szCs w:val="21"/>
                    </w:rPr>
                    <w:t>Integrated artificial intelligence systems to automate business processes.</w:t>
                  </w:r>
                </w:p>
                <w:p w14:paraId="16CD701E" w14:textId="7E54315E" w:rsidR="0054571E" w:rsidRPr="00C944AE" w:rsidRDefault="0054571E" w:rsidP="0054571E">
                  <w:pPr>
                    <w:pStyle w:val="Paragraphedeliste"/>
                    <w:numPr>
                      <w:ilvl w:val="0"/>
                      <w:numId w:val="4"/>
                    </w:numPr>
                    <w:rPr>
                      <w:rStyle w:val="span"/>
                      <w:rFonts w:ascii="Trebuchet MS" w:eastAsia="Trebuchet MS" w:hAnsi="Trebuchet MS" w:cs="Trebuchet MS"/>
                      <w:sz w:val="21"/>
                      <w:szCs w:val="21"/>
                    </w:rPr>
                  </w:pPr>
                  <w:r w:rsidRPr="00C944AE">
                    <w:rPr>
                      <w:rStyle w:val="span"/>
                      <w:rFonts w:ascii="Trebuchet MS" w:eastAsia="Trebuchet MS" w:hAnsi="Trebuchet MS" w:cs="Trebuchet MS"/>
                      <w:sz w:val="21"/>
                      <w:szCs w:val="21"/>
                    </w:rPr>
                    <w:t>Implemented SEO strategies to enhance clients' online visibility.</w:t>
                  </w:r>
                </w:p>
                <w:p w14:paraId="7684D15E" w14:textId="77777777" w:rsidR="00C944AE" w:rsidRDefault="0054571E" w:rsidP="00C944AE">
                  <w:pPr>
                    <w:pStyle w:val="divdocumentulli"/>
                    <w:numPr>
                      <w:ilvl w:val="0"/>
                      <w:numId w:val="4"/>
                    </w:numPr>
                    <w:spacing w:before="120" w:line="260" w:lineRule="atLeast"/>
                    <w:ind w:right="360"/>
                    <w:rPr>
                      <w:rStyle w:val="span"/>
                      <w:rFonts w:ascii="Trebuchet MS" w:eastAsia="Trebuchet MS" w:hAnsi="Trebuchet MS" w:cs="Trebuchet MS"/>
                      <w:sz w:val="21"/>
                      <w:szCs w:val="21"/>
                    </w:rPr>
                  </w:pPr>
                  <w:r w:rsidRPr="00C944AE">
                    <w:rPr>
                      <w:rStyle w:val="span"/>
                      <w:rFonts w:ascii="Trebuchet MS" w:eastAsia="Trebuchet MS" w:hAnsi="Trebuchet MS" w:cs="Trebuchet MS"/>
                      <w:sz w:val="21"/>
                      <w:szCs w:val="21"/>
                    </w:rPr>
                    <w:t>Server Monitoring: Optimized performance and network resources.</w:t>
                  </w:r>
                </w:p>
                <w:p w14:paraId="6EDEE1FF" w14:textId="1DF5B747" w:rsidR="0054571E" w:rsidRPr="00C944AE" w:rsidRDefault="0054571E" w:rsidP="00C944AE">
                  <w:pPr>
                    <w:pStyle w:val="divdocumentulli"/>
                    <w:numPr>
                      <w:ilvl w:val="0"/>
                      <w:numId w:val="4"/>
                    </w:numPr>
                    <w:spacing w:before="120" w:line="260" w:lineRule="atLeast"/>
                    <w:ind w:right="360"/>
                    <w:rPr>
                      <w:rFonts w:ascii="Trebuchet MS" w:eastAsia="Trebuchet MS" w:hAnsi="Trebuchet MS" w:cs="Trebuchet MS"/>
                      <w:sz w:val="21"/>
                      <w:szCs w:val="21"/>
                    </w:rPr>
                  </w:pPr>
                  <w:r w:rsidRPr="00C944AE">
                    <w:rPr>
                      <w:rFonts w:ascii="Trebuchet MS" w:hAnsi="Trebuchet MS"/>
                      <w:sz w:val="21"/>
                      <w:szCs w:val="21"/>
                      <w:lang w:eastAsia="fr-CA"/>
                    </w:rPr>
                    <w:t>Provided technical support and trained clients to maximize the use of delivered solutions.</w:t>
                  </w:r>
                </w:p>
                <w:p w14:paraId="0EB62F7E" w14:textId="6A122F70" w:rsidR="0054571E" w:rsidRPr="00C944AE" w:rsidRDefault="0054571E" w:rsidP="0054571E">
                  <w:pPr>
                    <w:numPr>
                      <w:ilvl w:val="0"/>
                      <w:numId w:val="4"/>
                    </w:numPr>
                    <w:spacing w:before="100" w:beforeAutospacing="1" w:after="100" w:afterAutospacing="1"/>
                    <w:textAlignment w:val="auto"/>
                    <w:rPr>
                      <w:rStyle w:val="span"/>
                      <w:rFonts w:ascii="Trebuchet MS" w:hAnsi="Trebuchet MS"/>
                      <w:sz w:val="21"/>
                      <w:szCs w:val="21"/>
                      <w:lang w:eastAsia="fr-CA"/>
                    </w:rPr>
                  </w:pPr>
                  <w:r w:rsidRPr="00C944AE">
                    <w:rPr>
                      <w:rFonts w:ascii="Trebuchet MS" w:hAnsi="Trebuchet MS"/>
                      <w:sz w:val="21"/>
                      <w:szCs w:val="21"/>
                      <w:lang w:eastAsia="fr-CA"/>
                    </w:rPr>
                    <w:t>Developed SaaS solutions including statistics tracking and payment management.</w:t>
                  </w:r>
                </w:p>
                <w:p w14:paraId="53CF9234" w14:textId="26816C7C" w:rsidR="00B328BB" w:rsidRPr="007E0E3F" w:rsidRDefault="0054571E" w:rsidP="00B328BB">
                  <w:pPr>
                    <w:pStyle w:val="divdocumentright-boxsinglecolumn"/>
                    <w:spacing w:line="260" w:lineRule="atLeast"/>
                    <w:ind w:left="360"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br/>
                  </w:r>
                  <w:r w:rsidRPr="007E0E3F"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STM</w:t>
                  </w:r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 </w:t>
                  </w:r>
                  <w:r w:rsidR="00B328BB"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–</w:t>
                  </w:r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 </w:t>
                  </w:r>
                  <w:r w:rsidR="00B328BB" w:rsidRPr="007E0E3F"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IT Analyst</w:t>
                  </w:r>
                  <w:r w:rsidRPr="007E0E3F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 </w:t>
                  </w:r>
                  <w:r w:rsidRPr="007E0E3F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br/>
                  </w:r>
                  <w:r w:rsidR="00B328BB" w:rsidRPr="007E0E3F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Montreal</w:t>
                  </w:r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, </w:t>
                  </w:r>
                  <w:proofErr w:type="gramStart"/>
                  <w:r w:rsidRPr="007E0E3F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Canada</w:t>
                  </w:r>
                  <w:r w:rsidRPr="007E0E3F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 </w:t>
                  </w:r>
                  <w:r w:rsidRPr="007E0E3F">
                    <w:rPr>
                      <w:rStyle w:val="divdocumentseptr"/>
                      <w:rFonts w:ascii="Trebuchet MS" w:eastAsia="Trebuchet MS" w:hAnsi="Trebuchet MS" w:cs="Trebuchet MS"/>
                      <w:color w:val="343B30"/>
                      <w:sz w:val="20"/>
                      <w:szCs w:val="20"/>
                    </w:rPr>
                    <w:t> •</w:t>
                  </w:r>
                  <w:proofErr w:type="gramEnd"/>
                  <w:r w:rsidRPr="007E0E3F">
                    <w:rPr>
                      <w:rStyle w:val="divdocumentseptr"/>
                      <w:rFonts w:ascii="Trebuchet MS" w:eastAsia="Trebuchet MS" w:hAnsi="Trebuchet MS" w:cs="Trebuchet MS"/>
                      <w:color w:val="343B30"/>
                      <w:sz w:val="20"/>
                      <w:szCs w:val="20"/>
                    </w:rPr>
                    <w:t> </w:t>
                  </w:r>
                  <w:r w:rsidRPr="007E0E3F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 </w:t>
                  </w:r>
                  <w:r w:rsidRPr="007E0E3F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12/2023</w:t>
                  </w:r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 - </w:t>
                  </w:r>
                  <w:r w:rsidR="00B328BB" w:rsidRPr="007E0E3F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now</w:t>
                  </w:r>
                  <w:r w:rsidRPr="007E0E3F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 </w:t>
                  </w:r>
                </w:p>
                <w:p w14:paraId="2025D03E" w14:textId="77777777" w:rsidR="00B328BB" w:rsidRPr="007E0E3F" w:rsidRDefault="00B328BB" w:rsidP="0054571E">
                  <w:pPr>
                    <w:pStyle w:val="divdocumentulli"/>
                    <w:numPr>
                      <w:ilvl w:val="0"/>
                      <w:numId w:val="4"/>
                    </w:numPr>
                    <w:spacing w:before="120" w:line="260" w:lineRule="atLeast"/>
                    <w:ind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System Troubleshooting: Identified root causes and implemented corrective actions.</w:t>
                  </w:r>
                </w:p>
                <w:p w14:paraId="65B2A586" w14:textId="77777777" w:rsidR="00B328BB" w:rsidRPr="007E0E3F" w:rsidRDefault="00B328BB" w:rsidP="0054571E">
                  <w:pPr>
                    <w:pStyle w:val="divdocumentulli"/>
                    <w:numPr>
                      <w:ilvl w:val="0"/>
                      <w:numId w:val="4"/>
                    </w:numPr>
                    <w:spacing w:before="120" w:line="260" w:lineRule="atLeast"/>
                    <w:ind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Documentation Creation: Developed processes, policies, procedures, and IT standards.</w:t>
                  </w:r>
                </w:p>
                <w:p w14:paraId="1184FF11" w14:textId="77777777" w:rsidR="00B328BB" w:rsidRPr="007E0E3F" w:rsidRDefault="00B328BB" w:rsidP="0054571E">
                  <w:pPr>
                    <w:pStyle w:val="divdocumentulli"/>
                    <w:numPr>
                      <w:ilvl w:val="0"/>
                      <w:numId w:val="4"/>
                    </w:numPr>
                    <w:spacing w:before="120" w:line="260" w:lineRule="atLeast"/>
                    <w:ind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Application Support: Managed updates, patches, and bug resolution.</w:t>
                  </w:r>
                </w:p>
                <w:p w14:paraId="37EB5105" w14:textId="77777777" w:rsidR="00B328BB" w:rsidRDefault="00B328BB" w:rsidP="0054571E">
                  <w:pPr>
                    <w:pStyle w:val="divdocumentulli"/>
                    <w:numPr>
                      <w:ilvl w:val="0"/>
                      <w:numId w:val="4"/>
                    </w:numPr>
                    <w:spacing w:before="120" w:line="260" w:lineRule="atLeast"/>
                    <w:ind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Server Monitoring: Optimized performance and network resources.</w:t>
                  </w:r>
                </w:p>
                <w:p w14:paraId="2EADFB23" w14:textId="77777777" w:rsidR="00C944AE" w:rsidRDefault="00C944AE" w:rsidP="00C944AE">
                  <w:pPr>
                    <w:pStyle w:val="divdocumentulli"/>
                    <w:spacing w:before="120" w:line="260" w:lineRule="atLeast"/>
                    <w:ind w:left="720"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</w:p>
                <w:p w14:paraId="7CCF3F89" w14:textId="77777777" w:rsidR="00C944AE" w:rsidRDefault="00C944AE" w:rsidP="00C944AE">
                  <w:pPr>
                    <w:pStyle w:val="divdocumentulli"/>
                    <w:spacing w:before="120" w:line="260" w:lineRule="atLeast"/>
                    <w:ind w:left="720"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</w:p>
                <w:p w14:paraId="6EA06711" w14:textId="77777777" w:rsidR="00C944AE" w:rsidRDefault="00C944AE" w:rsidP="00C944AE">
                  <w:pPr>
                    <w:pStyle w:val="divdocumentulli"/>
                    <w:spacing w:before="120" w:line="260" w:lineRule="atLeast"/>
                    <w:ind w:left="720"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</w:p>
                <w:p w14:paraId="06078573" w14:textId="77777777" w:rsidR="00C944AE" w:rsidRPr="007E0E3F" w:rsidRDefault="00C944AE" w:rsidP="00C944AE">
                  <w:pPr>
                    <w:pStyle w:val="divdocumentulli"/>
                    <w:spacing w:before="120" w:line="260" w:lineRule="atLeast"/>
                    <w:ind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</w:p>
                <w:p w14:paraId="25E698C5" w14:textId="49AD3C9A" w:rsidR="004A181C" w:rsidRPr="007E0E3F" w:rsidRDefault="00000000" w:rsidP="00B328BB">
                  <w:pPr>
                    <w:pStyle w:val="divdocumentulli"/>
                    <w:spacing w:before="120" w:line="260" w:lineRule="atLeast"/>
                    <w:ind w:left="360" w:right="360"/>
                    <w:rPr>
                      <w:rStyle w:val="divdocumentparentContainerright-boxlast-box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  <w:shd w:val="clear" w:color="auto" w:fill="auto"/>
                    </w:rPr>
                  </w:pPr>
                  <w:proofErr w:type="spellStart"/>
                  <w:r w:rsidRPr="007E0E3F"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lastRenderedPageBreak/>
                    <w:t>Workleap</w:t>
                  </w:r>
                  <w:proofErr w:type="spellEnd"/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 - </w:t>
                  </w:r>
                  <w:r w:rsidR="00B328BB" w:rsidRPr="007E0E3F"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Developer</w:t>
                  </w:r>
                  <w:r w:rsidRPr="007E0E3F"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 Full Stack</w:t>
                  </w:r>
                  <w:r w:rsidRPr="007E0E3F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 </w:t>
                  </w:r>
                  <w:r w:rsidRPr="007E0E3F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br/>
                  </w:r>
                  <w:r w:rsidR="00B328BB" w:rsidRPr="007E0E3F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Montreal</w:t>
                  </w:r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, </w:t>
                  </w:r>
                  <w:proofErr w:type="gramStart"/>
                  <w:r w:rsidRPr="007E0E3F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Canada</w:t>
                  </w:r>
                  <w:r w:rsidRPr="007E0E3F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 </w:t>
                  </w:r>
                  <w:r w:rsidRPr="007E0E3F">
                    <w:rPr>
                      <w:rStyle w:val="divdocumentseptr"/>
                      <w:rFonts w:ascii="Trebuchet MS" w:eastAsia="Trebuchet MS" w:hAnsi="Trebuchet MS" w:cs="Trebuchet MS"/>
                      <w:color w:val="343B30"/>
                      <w:sz w:val="20"/>
                      <w:szCs w:val="20"/>
                    </w:rPr>
                    <w:t> •</w:t>
                  </w:r>
                  <w:proofErr w:type="gramEnd"/>
                  <w:r w:rsidRPr="007E0E3F">
                    <w:rPr>
                      <w:rStyle w:val="divdocumentseptr"/>
                      <w:rFonts w:ascii="Trebuchet MS" w:eastAsia="Trebuchet MS" w:hAnsi="Trebuchet MS" w:cs="Trebuchet MS"/>
                      <w:color w:val="343B30"/>
                      <w:sz w:val="20"/>
                      <w:szCs w:val="20"/>
                    </w:rPr>
                    <w:t> </w:t>
                  </w:r>
                  <w:r w:rsidRPr="007E0E3F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 </w:t>
                  </w:r>
                  <w:r w:rsidRPr="007E0E3F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0</w:t>
                  </w:r>
                  <w:r w:rsidR="00B81900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8</w:t>
                  </w:r>
                  <w:r w:rsidRPr="007E0E3F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/2022</w:t>
                  </w:r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 - </w:t>
                  </w:r>
                  <w:r w:rsidRPr="007E0E3F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12/2022</w:t>
                  </w:r>
                  <w:r w:rsidRPr="007E0E3F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 </w:t>
                  </w:r>
                </w:p>
                <w:p w14:paraId="22B8E334" w14:textId="77777777" w:rsidR="00B328BB" w:rsidRPr="007E0E3F" w:rsidRDefault="00B328BB" w:rsidP="0054571E">
                  <w:pPr>
                    <w:pStyle w:val="divdocumentulli"/>
                    <w:numPr>
                      <w:ilvl w:val="0"/>
                      <w:numId w:val="4"/>
                    </w:numPr>
                    <w:spacing w:before="120" w:line="260" w:lineRule="atLeast"/>
                    <w:ind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Developed responsive websites and front-end applications using HTML, CSS, JavaScript, React.js, and Redux, including unit and integration testing.</w:t>
                  </w:r>
                </w:p>
                <w:p w14:paraId="29F1198F" w14:textId="77777777" w:rsidR="00B328BB" w:rsidRPr="007E0E3F" w:rsidRDefault="00B328BB" w:rsidP="0054571E">
                  <w:pPr>
                    <w:pStyle w:val="divdocumentulli"/>
                    <w:numPr>
                      <w:ilvl w:val="0"/>
                      <w:numId w:val="4"/>
                    </w:numPr>
                    <w:spacing w:before="120" w:line="260" w:lineRule="atLeast"/>
                    <w:ind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Collaborated with a team of developers to add features and enhance the user experience.</w:t>
                  </w:r>
                </w:p>
                <w:p w14:paraId="1F093DC8" w14:textId="346C8BE4" w:rsidR="004A181C" w:rsidRPr="007E0E3F" w:rsidRDefault="00B328BB" w:rsidP="0054571E">
                  <w:pPr>
                    <w:pStyle w:val="divdocumentulli"/>
                    <w:numPr>
                      <w:ilvl w:val="0"/>
                      <w:numId w:val="4"/>
                    </w:numPr>
                    <w:spacing w:before="120" w:line="260" w:lineRule="atLeast"/>
                    <w:ind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Actively participated in the full software development lifecycle (SDLC), from requirements gathering to system implementation.</w:t>
                  </w:r>
                </w:p>
                <w:p w14:paraId="4093EADD" w14:textId="34382D9E" w:rsidR="004A181C" w:rsidRPr="007E0E3F" w:rsidRDefault="00B328BB" w:rsidP="00B328BB">
                  <w:pPr>
                    <w:pStyle w:val="divdocumentright-boxsinglecolumn"/>
                    <w:spacing w:before="200" w:line="260" w:lineRule="atLeast"/>
                    <w:ind w:left="360" w:right="360"/>
                    <w:rPr>
                      <w:rStyle w:val="divdocumentparentContainerright-boxlast-box"/>
                      <w:rFonts w:ascii="Trebuchet MS" w:eastAsia="Trebuchet MS" w:hAnsi="Trebuchet MS" w:cs="Trebuchet MS"/>
                      <w:b/>
                      <w:bCs/>
                      <w:color w:val="343B30"/>
                      <w:sz w:val="21"/>
                      <w:szCs w:val="21"/>
                      <w:shd w:val="clear" w:color="auto" w:fill="auto"/>
                    </w:rPr>
                  </w:pPr>
                  <w:r w:rsidRPr="007E0E3F"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City of Montreal - IT Administrator and Developer</w:t>
                  </w:r>
                  <w:r w:rsidRPr="007E0E3F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br/>
                  </w:r>
                  <w:r w:rsidR="00BD5332" w:rsidRPr="007E0E3F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Montr</w:t>
                  </w:r>
                  <w:r w:rsidRPr="007E0E3F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e</w:t>
                  </w:r>
                  <w:r w:rsidR="00BD5332" w:rsidRPr="007E0E3F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al</w:t>
                  </w:r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, </w:t>
                  </w:r>
                  <w:proofErr w:type="gramStart"/>
                  <w:r w:rsidRPr="007E0E3F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Canada</w:t>
                  </w:r>
                  <w:r w:rsidRPr="007E0E3F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 </w:t>
                  </w:r>
                  <w:r w:rsidRPr="007E0E3F">
                    <w:rPr>
                      <w:rStyle w:val="divdocumentseptr"/>
                      <w:rFonts w:ascii="Trebuchet MS" w:eastAsia="Trebuchet MS" w:hAnsi="Trebuchet MS" w:cs="Trebuchet MS"/>
                      <w:color w:val="343B30"/>
                      <w:sz w:val="20"/>
                      <w:szCs w:val="20"/>
                    </w:rPr>
                    <w:t> •</w:t>
                  </w:r>
                  <w:proofErr w:type="gramEnd"/>
                  <w:r w:rsidRPr="007E0E3F">
                    <w:rPr>
                      <w:rStyle w:val="divdocumentseptr"/>
                      <w:rFonts w:ascii="Trebuchet MS" w:eastAsia="Trebuchet MS" w:hAnsi="Trebuchet MS" w:cs="Trebuchet MS"/>
                      <w:color w:val="343B30"/>
                      <w:sz w:val="20"/>
                      <w:szCs w:val="20"/>
                    </w:rPr>
                    <w:t> </w:t>
                  </w:r>
                  <w:r w:rsidRPr="007E0E3F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 </w:t>
                  </w:r>
                  <w:r w:rsidRPr="007E0E3F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0</w:t>
                  </w:r>
                  <w:r w:rsidR="00B81900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8</w:t>
                  </w:r>
                  <w:r w:rsidRPr="007E0E3F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/2021</w:t>
                  </w:r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 - </w:t>
                  </w:r>
                  <w:r w:rsidR="00B81900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12</w:t>
                  </w:r>
                  <w:r w:rsidRPr="007E0E3F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/2021</w:t>
                  </w:r>
                  <w:r w:rsidRPr="007E0E3F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 </w:t>
                  </w:r>
                </w:p>
                <w:p w14:paraId="74F2A874" w14:textId="77777777" w:rsidR="00B328BB" w:rsidRPr="007E0E3F" w:rsidRDefault="00B328BB" w:rsidP="0054571E">
                  <w:pPr>
                    <w:pStyle w:val="divdocumentulli"/>
                    <w:numPr>
                      <w:ilvl w:val="0"/>
                      <w:numId w:val="4"/>
                    </w:numPr>
                    <w:spacing w:before="120" w:line="260" w:lineRule="atLeast"/>
                    <w:ind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Analyzed data trends and created visualizations for review by management.</w:t>
                  </w:r>
                </w:p>
                <w:p w14:paraId="1C35645A" w14:textId="77777777" w:rsidR="00B328BB" w:rsidRPr="007E0E3F" w:rsidRDefault="00B328BB" w:rsidP="0054571E">
                  <w:pPr>
                    <w:pStyle w:val="divdocumentulli"/>
                    <w:numPr>
                      <w:ilvl w:val="0"/>
                      <w:numId w:val="4"/>
                    </w:numPr>
                    <w:spacing w:before="120" w:line="260" w:lineRule="atLeast"/>
                    <w:ind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Developed SQL queries to extract data from multiple sources for statistical purposes.</w:t>
                  </w:r>
                </w:p>
                <w:p w14:paraId="47578E10" w14:textId="77777777" w:rsidR="00B328BB" w:rsidRPr="007E0E3F" w:rsidRDefault="00B328BB" w:rsidP="0054571E">
                  <w:pPr>
                    <w:pStyle w:val="divdocumentulli"/>
                    <w:numPr>
                      <w:ilvl w:val="0"/>
                      <w:numId w:val="4"/>
                    </w:numPr>
                    <w:spacing w:before="120" w:line="260" w:lineRule="atLeast"/>
                    <w:ind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Created visual representations of data using charts, diagrams, or infographics.</w:t>
                  </w:r>
                </w:p>
                <w:p w14:paraId="32B4163F" w14:textId="643C2D31" w:rsidR="00C944AE" w:rsidRPr="00C944AE" w:rsidRDefault="00B328BB" w:rsidP="00C944AE">
                  <w:pPr>
                    <w:pStyle w:val="divdocumentright-boxsinglecolumn"/>
                    <w:numPr>
                      <w:ilvl w:val="0"/>
                      <w:numId w:val="4"/>
                    </w:numPr>
                    <w:spacing w:before="200" w:line="260" w:lineRule="atLeast"/>
                    <w:ind w:right="360"/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Programmed task automation scripts using PowerShell.</w:t>
                  </w:r>
                </w:p>
                <w:p w14:paraId="33585528" w14:textId="77777777" w:rsidR="00C944AE" w:rsidRPr="00C944AE" w:rsidRDefault="00C944AE" w:rsidP="00C944AE">
                  <w:pPr>
                    <w:pStyle w:val="divdocumentright-boxsinglecolumn"/>
                    <w:spacing w:before="200" w:line="260" w:lineRule="atLeast"/>
                    <w:ind w:left="720" w:right="360"/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</w:p>
                <w:p w14:paraId="3B39F677" w14:textId="63D791E7" w:rsidR="004A181C" w:rsidRPr="007E0E3F" w:rsidRDefault="00000000">
                  <w:pPr>
                    <w:pStyle w:val="divdocumentright-boxsinglecolumn"/>
                    <w:spacing w:before="200" w:line="260" w:lineRule="atLeast"/>
                    <w:ind w:left="360" w:right="360"/>
                    <w:rPr>
                      <w:rStyle w:val="divdocumentparentContainerright-boxlast-box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  <w:shd w:val="clear" w:color="auto" w:fill="auto"/>
                    </w:rPr>
                  </w:pPr>
                  <w:r w:rsidRPr="007E0E3F"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Genetec</w:t>
                  </w:r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 - </w:t>
                  </w:r>
                  <w:r w:rsidR="00B328BB"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J</w:t>
                  </w:r>
                  <w:r w:rsidR="00B328BB" w:rsidRPr="007E0E3F"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unior Delivery Specialist</w:t>
                  </w:r>
                  <w:r w:rsidRPr="007E0E3F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 </w:t>
                  </w:r>
                  <w:r w:rsidRPr="007E0E3F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br/>
                  </w:r>
                  <w:r w:rsidRPr="007E0E3F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Montr</w:t>
                  </w:r>
                  <w:r w:rsidR="00B328BB" w:rsidRPr="007E0E3F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e</w:t>
                  </w:r>
                  <w:r w:rsidRPr="007E0E3F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al</w:t>
                  </w:r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, </w:t>
                  </w:r>
                  <w:proofErr w:type="gramStart"/>
                  <w:r w:rsidRPr="007E0E3F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Canada</w:t>
                  </w:r>
                  <w:r w:rsidRPr="007E0E3F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 </w:t>
                  </w:r>
                  <w:r w:rsidRPr="007E0E3F">
                    <w:rPr>
                      <w:rStyle w:val="divdocumentseptr"/>
                      <w:rFonts w:ascii="Trebuchet MS" w:eastAsia="Trebuchet MS" w:hAnsi="Trebuchet MS" w:cs="Trebuchet MS"/>
                      <w:color w:val="343B30"/>
                      <w:sz w:val="20"/>
                      <w:szCs w:val="20"/>
                    </w:rPr>
                    <w:t> •</w:t>
                  </w:r>
                  <w:proofErr w:type="gramEnd"/>
                  <w:r w:rsidRPr="007E0E3F">
                    <w:rPr>
                      <w:rStyle w:val="divdocumentseptr"/>
                      <w:rFonts w:ascii="Trebuchet MS" w:eastAsia="Trebuchet MS" w:hAnsi="Trebuchet MS" w:cs="Trebuchet MS"/>
                      <w:color w:val="343B30"/>
                      <w:sz w:val="20"/>
                      <w:szCs w:val="20"/>
                    </w:rPr>
                    <w:t> </w:t>
                  </w:r>
                  <w:r w:rsidRPr="007E0E3F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 </w:t>
                  </w:r>
                  <w:r w:rsidRPr="007E0E3F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0</w:t>
                  </w:r>
                  <w:r w:rsidR="00B81900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1</w:t>
                  </w:r>
                  <w:r w:rsidRPr="007E0E3F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/202</w:t>
                  </w:r>
                  <w:r w:rsidR="00B81900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1</w:t>
                  </w:r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 - </w:t>
                  </w:r>
                  <w:r w:rsidRPr="007E0E3F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0</w:t>
                  </w:r>
                  <w:r w:rsidR="00B81900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4</w:t>
                  </w:r>
                  <w:r w:rsidRPr="007E0E3F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/202</w:t>
                  </w:r>
                  <w:r w:rsidR="00B81900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1</w:t>
                  </w:r>
                  <w:r w:rsidRPr="007E0E3F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 </w:t>
                  </w:r>
                </w:p>
                <w:p w14:paraId="1A94A9FC" w14:textId="77777777" w:rsidR="00B328BB" w:rsidRPr="007E0E3F" w:rsidRDefault="00B328BB" w:rsidP="0054571E">
                  <w:pPr>
                    <w:pStyle w:val="divdocumentulli"/>
                    <w:numPr>
                      <w:ilvl w:val="0"/>
                      <w:numId w:val="4"/>
                    </w:numPr>
                    <w:spacing w:before="120" w:line="260" w:lineRule="atLeast"/>
                    <w:ind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Provided technical support to internal and external clients via phone, email, and remote access tools.</w:t>
                  </w:r>
                </w:p>
                <w:p w14:paraId="5449F8CB" w14:textId="77777777" w:rsidR="00B328BB" w:rsidRPr="007E0E3F" w:rsidRDefault="00B328BB" w:rsidP="0054571E">
                  <w:pPr>
                    <w:pStyle w:val="divdocumentulli"/>
                    <w:numPr>
                      <w:ilvl w:val="0"/>
                      <w:numId w:val="4"/>
                    </w:numPr>
                    <w:spacing w:before="120" w:line="260" w:lineRule="atLeast"/>
                    <w:ind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Installed, configured, and maintained various software applications on Windows systems.</w:t>
                  </w:r>
                </w:p>
                <w:p w14:paraId="34DA7231" w14:textId="77777777" w:rsidR="00B328BB" w:rsidRPr="007E0E3F" w:rsidRDefault="00B328BB" w:rsidP="0054571E">
                  <w:pPr>
                    <w:pStyle w:val="divdocumentulli"/>
                    <w:numPr>
                      <w:ilvl w:val="0"/>
                      <w:numId w:val="4"/>
                    </w:numPr>
                    <w:spacing w:before="120" w:line="260" w:lineRule="atLeast"/>
                    <w:ind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Performed troubleshooting for hardware and software issues related to LAN and WAN operations.</w:t>
                  </w:r>
                </w:p>
                <w:p w14:paraId="4EC96AA2" w14:textId="77777777" w:rsidR="00B328BB" w:rsidRPr="007E0E3F" w:rsidRDefault="00B328BB" w:rsidP="0054571E">
                  <w:pPr>
                    <w:pStyle w:val="divdocumentright-boxsinglecolumn"/>
                    <w:numPr>
                      <w:ilvl w:val="0"/>
                      <w:numId w:val="4"/>
                    </w:numPr>
                    <w:spacing w:before="200" w:line="260" w:lineRule="atLeast"/>
                    <w:ind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Resolved network protocol issues, including TCP-related problems. </w:t>
                  </w:r>
                </w:p>
                <w:p w14:paraId="2FCD3826" w14:textId="685BD30B" w:rsidR="004A181C" w:rsidRPr="007E0E3F" w:rsidRDefault="007E0E3F" w:rsidP="00B328BB">
                  <w:pPr>
                    <w:pStyle w:val="divdocumentright-boxsinglecolumn"/>
                    <w:spacing w:before="200" w:line="260" w:lineRule="atLeast"/>
                    <w:ind w:left="360" w:right="360"/>
                    <w:rPr>
                      <w:rStyle w:val="divdocumentparentContainerright-boxlast-box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  <w:shd w:val="clear" w:color="auto" w:fill="auto"/>
                    </w:rPr>
                  </w:pPr>
                  <w:r w:rsidRPr="007E0E3F"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Desjardins - </w:t>
                  </w:r>
                  <w:r w:rsidR="00C944AE"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IT</w:t>
                  </w:r>
                  <w:r w:rsidRPr="007E0E3F"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 </w:t>
                  </w:r>
                  <w:r w:rsidR="00C944AE"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specialist</w:t>
                  </w:r>
                  <w:r w:rsidRPr="007E0E3F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br/>
                  </w:r>
                  <w:r w:rsidRPr="007E0E3F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Montr</w:t>
                  </w:r>
                  <w:r w:rsidR="00B328BB" w:rsidRPr="007E0E3F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e</w:t>
                  </w:r>
                  <w:r w:rsidRPr="007E0E3F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al</w:t>
                  </w:r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, </w:t>
                  </w:r>
                  <w:proofErr w:type="gramStart"/>
                  <w:r w:rsidRPr="007E0E3F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Canada</w:t>
                  </w:r>
                  <w:r w:rsidRPr="007E0E3F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 </w:t>
                  </w:r>
                  <w:r w:rsidRPr="007E0E3F">
                    <w:rPr>
                      <w:rStyle w:val="divdocumentseptr"/>
                      <w:rFonts w:ascii="Trebuchet MS" w:eastAsia="Trebuchet MS" w:hAnsi="Trebuchet MS" w:cs="Trebuchet MS"/>
                      <w:color w:val="343B30"/>
                      <w:sz w:val="20"/>
                      <w:szCs w:val="20"/>
                    </w:rPr>
                    <w:t> •</w:t>
                  </w:r>
                  <w:proofErr w:type="gramEnd"/>
                  <w:r w:rsidRPr="007E0E3F">
                    <w:rPr>
                      <w:rStyle w:val="divdocumentseptr"/>
                      <w:rFonts w:ascii="Trebuchet MS" w:eastAsia="Trebuchet MS" w:hAnsi="Trebuchet MS" w:cs="Trebuchet MS"/>
                      <w:color w:val="343B30"/>
                      <w:sz w:val="20"/>
                      <w:szCs w:val="20"/>
                    </w:rPr>
                    <w:t> </w:t>
                  </w:r>
                  <w:r w:rsidRPr="007E0E3F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 </w:t>
                  </w:r>
                  <w:r w:rsidRPr="007E0E3F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02/2019</w:t>
                  </w:r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 - </w:t>
                  </w:r>
                  <w:r w:rsidRPr="007E0E3F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0</w:t>
                  </w:r>
                  <w:r w:rsidR="00D906A7" w:rsidRPr="007E0E3F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1</w:t>
                  </w:r>
                  <w:r w:rsidRPr="007E0E3F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/2020</w:t>
                  </w:r>
                  <w:r w:rsidRPr="007E0E3F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 </w:t>
                  </w:r>
                </w:p>
                <w:p w14:paraId="5B230B60" w14:textId="77777777" w:rsidR="007E0E3F" w:rsidRPr="007E0E3F" w:rsidRDefault="007E0E3F" w:rsidP="0054571E">
                  <w:pPr>
                    <w:pStyle w:val="divdocumentulli"/>
                    <w:numPr>
                      <w:ilvl w:val="0"/>
                      <w:numId w:val="4"/>
                    </w:numPr>
                    <w:spacing w:before="120" w:line="260" w:lineRule="atLeast"/>
                    <w:ind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Installed, configured, and maintained various software applications on Windows systems.</w:t>
                  </w:r>
                </w:p>
                <w:p w14:paraId="6A78406F" w14:textId="77777777" w:rsidR="007E0E3F" w:rsidRPr="007E0E3F" w:rsidRDefault="007E0E3F" w:rsidP="0054571E">
                  <w:pPr>
                    <w:pStyle w:val="divdocumentulli"/>
                    <w:numPr>
                      <w:ilvl w:val="0"/>
                      <w:numId w:val="4"/>
                    </w:numPr>
                    <w:spacing w:before="120" w:line="260" w:lineRule="atLeast"/>
                    <w:ind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  <w:lang w:val="fr-CA"/>
                    </w:rPr>
                  </w:pPr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  <w:lang w:val="fr-CA"/>
                    </w:rPr>
                    <w:t>System troubleshooting.</w:t>
                  </w:r>
                </w:p>
                <w:p w14:paraId="224CC502" w14:textId="77777777" w:rsidR="007E0E3F" w:rsidRPr="007E0E3F" w:rsidRDefault="007E0E3F" w:rsidP="0054571E">
                  <w:pPr>
                    <w:pStyle w:val="divdocumentulli"/>
                    <w:numPr>
                      <w:ilvl w:val="0"/>
                      <w:numId w:val="4"/>
                    </w:numPr>
                    <w:spacing w:before="120" w:line="260" w:lineRule="atLeast"/>
                    <w:ind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  <w:lang w:val="fr-CA"/>
                    </w:rPr>
                  </w:pPr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  <w:lang w:val="fr-CA"/>
                    </w:rPr>
                    <w:t>Application support.</w:t>
                  </w:r>
                </w:p>
                <w:p w14:paraId="762E99AB" w14:textId="77777777" w:rsidR="007E0E3F" w:rsidRPr="007E0E3F" w:rsidRDefault="007E0E3F" w:rsidP="0054571E">
                  <w:pPr>
                    <w:pStyle w:val="divdocumentulli"/>
                    <w:numPr>
                      <w:ilvl w:val="0"/>
                      <w:numId w:val="4"/>
                    </w:numPr>
                    <w:spacing w:before="120" w:line="260" w:lineRule="atLeast"/>
                    <w:ind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  <w:lang w:val="fr-CA"/>
                    </w:rPr>
                  </w:pPr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  <w:lang w:val="fr-CA"/>
                    </w:rPr>
                    <w:t>Server monitoring.</w:t>
                  </w:r>
                </w:p>
                <w:p w14:paraId="1914F87A" w14:textId="77777777" w:rsidR="007E0E3F" w:rsidRPr="007E0E3F" w:rsidRDefault="007E0E3F" w:rsidP="0054571E">
                  <w:pPr>
                    <w:pStyle w:val="divdocumentright-boxsinglecolumn"/>
                    <w:numPr>
                      <w:ilvl w:val="0"/>
                      <w:numId w:val="4"/>
                    </w:numPr>
                    <w:spacing w:before="200" w:line="260" w:lineRule="atLeast"/>
                    <w:ind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proofErr w:type="spellStart"/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  <w:lang w:val="fr-CA"/>
                    </w:rPr>
                    <w:t>Developed</w:t>
                  </w:r>
                  <w:proofErr w:type="spellEnd"/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  <w:lang w:val="fr-CA"/>
                    </w:rPr>
                    <w:t xml:space="preserve"> IT </w:t>
                  </w:r>
                  <w:proofErr w:type="spellStart"/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  <w:lang w:val="fr-CA"/>
                    </w:rPr>
                    <w:t>strategies</w:t>
                  </w:r>
                  <w:proofErr w:type="spellEnd"/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  <w:lang w:val="fr-CA"/>
                    </w:rPr>
                    <w:t>.</w:t>
                  </w:r>
                </w:p>
                <w:p w14:paraId="1908B26D" w14:textId="2EBE8AE9" w:rsidR="004A181C" w:rsidRPr="007E0E3F" w:rsidRDefault="00000000" w:rsidP="007E0E3F">
                  <w:pPr>
                    <w:pStyle w:val="divdocumentright-boxsinglecolumn"/>
                    <w:spacing w:before="200" w:line="260" w:lineRule="atLeast"/>
                    <w:ind w:left="360" w:right="360"/>
                    <w:rPr>
                      <w:rStyle w:val="divdocumentparentContainerright-boxlast-box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  <w:shd w:val="clear" w:color="auto" w:fill="auto"/>
                    </w:rPr>
                  </w:pPr>
                  <w:proofErr w:type="spellStart"/>
                  <w:r w:rsidRPr="007E0E3F"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Alumico</w:t>
                  </w:r>
                  <w:proofErr w:type="spellEnd"/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 - </w:t>
                  </w:r>
                  <w:r w:rsidRPr="007E0E3F"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Junior </w:t>
                  </w:r>
                  <w:r w:rsidR="00C944AE"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IT</w:t>
                  </w:r>
                  <w:r w:rsidR="007E0E3F" w:rsidRPr="007E0E3F">
                    <w:rPr>
                      <w:rStyle w:val="documenttxtBold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 Specialist</w:t>
                  </w:r>
                  <w:r w:rsidRPr="007E0E3F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 </w:t>
                  </w:r>
                  <w:r w:rsidRPr="007E0E3F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br/>
                  </w:r>
                  <w:r w:rsidRPr="007E0E3F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Montreal</w:t>
                  </w:r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, </w:t>
                  </w:r>
                  <w:proofErr w:type="gramStart"/>
                  <w:r w:rsidRPr="007E0E3F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Canada</w:t>
                  </w:r>
                  <w:r w:rsidRPr="007E0E3F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 </w:t>
                  </w:r>
                  <w:r w:rsidRPr="007E0E3F">
                    <w:rPr>
                      <w:rStyle w:val="divdocumentseptr"/>
                      <w:rFonts w:ascii="Trebuchet MS" w:eastAsia="Trebuchet MS" w:hAnsi="Trebuchet MS" w:cs="Trebuchet MS"/>
                      <w:color w:val="343B30"/>
                      <w:sz w:val="20"/>
                      <w:szCs w:val="20"/>
                    </w:rPr>
                    <w:t> •</w:t>
                  </w:r>
                  <w:proofErr w:type="gramEnd"/>
                  <w:r w:rsidRPr="007E0E3F">
                    <w:rPr>
                      <w:rStyle w:val="divdocumentseptr"/>
                      <w:rFonts w:ascii="Trebuchet MS" w:eastAsia="Trebuchet MS" w:hAnsi="Trebuchet MS" w:cs="Trebuchet MS"/>
                      <w:color w:val="343B30"/>
                      <w:sz w:val="20"/>
                      <w:szCs w:val="20"/>
                    </w:rPr>
                    <w:t> </w:t>
                  </w:r>
                  <w:r w:rsidRPr="007E0E3F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 </w:t>
                  </w:r>
                  <w:r w:rsidRPr="007E0E3F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0</w:t>
                  </w:r>
                  <w:r w:rsidR="00B81900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2</w:t>
                  </w:r>
                  <w:r w:rsidRPr="007E0E3F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/2017</w:t>
                  </w:r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 - </w:t>
                  </w:r>
                  <w:r w:rsidRPr="007E0E3F">
                    <w:rPr>
                      <w:rStyle w:val="txtItl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08/2017</w:t>
                  </w:r>
                  <w:r w:rsidRPr="007E0E3F">
                    <w:rPr>
                      <w:rStyle w:val="divdocumentsinglecolumnpaddedline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 xml:space="preserve"> </w:t>
                  </w:r>
                </w:p>
                <w:p w14:paraId="37961932" w14:textId="77777777" w:rsidR="007E0E3F" w:rsidRPr="007E0E3F" w:rsidRDefault="007E0E3F" w:rsidP="0054571E">
                  <w:pPr>
                    <w:pStyle w:val="divdocumentulli"/>
                    <w:numPr>
                      <w:ilvl w:val="0"/>
                      <w:numId w:val="4"/>
                    </w:numPr>
                    <w:spacing w:before="120" w:line="260" w:lineRule="atLeast"/>
                    <w:ind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Analyzed client needs.</w:t>
                  </w:r>
                </w:p>
                <w:p w14:paraId="14515F72" w14:textId="77777777" w:rsidR="007E0E3F" w:rsidRPr="007E0E3F" w:rsidRDefault="007E0E3F" w:rsidP="0054571E">
                  <w:pPr>
                    <w:pStyle w:val="divdocumentulli"/>
                    <w:numPr>
                      <w:ilvl w:val="0"/>
                      <w:numId w:val="4"/>
                    </w:numPr>
                    <w:spacing w:before="120" w:line="260" w:lineRule="atLeast"/>
                    <w:ind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Supported the implementation of IT solutions.</w:t>
                  </w:r>
                </w:p>
                <w:p w14:paraId="10C74872" w14:textId="77777777" w:rsidR="007E0E3F" w:rsidRPr="007E0E3F" w:rsidRDefault="007E0E3F" w:rsidP="0054571E">
                  <w:pPr>
                    <w:pStyle w:val="divdocumentulli"/>
                    <w:numPr>
                      <w:ilvl w:val="0"/>
                      <w:numId w:val="4"/>
                    </w:numPr>
                    <w:spacing w:before="120" w:line="260" w:lineRule="atLeast"/>
                    <w:ind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Assisted and trained users.</w:t>
                  </w:r>
                </w:p>
                <w:p w14:paraId="78B5AFD3" w14:textId="77777777" w:rsidR="007E0E3F" w:rsidRPr="007E0E3F" w:rsidRDefault="007E0E3F" w:rsidP="0054571E">
                  <w:pPr>
                    <w:pStyle w:val="divdocumentulli"/>
                    <w:numPr>
                      <w:ilvl w:val="0"/>
                      <w:numId w:val="4"/>
                    </w:numPr>
                    <w:spacing w:before="120" w:line="260" w:lineRule="atLeast"/>
                    <w:ind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Wrote technical documentation.</w:t>
                  </w:r>
                </w:p>
                <w:p w14:paraId="45001F94" w14:textId="54D1339B" w:rsidR="007E0E3F" w:rsidRPr="007E0E3F" w:rsidRDefault="007E0E3F" w:rsidP="0054571E">
                  <w:pPr>
                    <w:pStyle w:val="divdocumentulli"/>
                    <w:numPr>
                      <w:ilvl w:val="0"/>
                      <w:numId w:val="4"/>
                    </w:numPr>
                    <w:spacing w:before="120" w:line="260" w:lineRule="atLeast"/>
                    <w:ind w:right="360"/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</w:pPr>
                  <w:r w:rsidRPr="007E0E3F">
                    <w:rPr>
                      <w:rStyle w:val="span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</w:rPr>
                    <w:t>Monitored and maintained oversight of IT systems.</w:t>
                  </w:r>
                </w:p>
                <w:p w14:paraId="7458514D" w14:textId="6E67E0D0" w:rsidR="004A181C" w:rsidRPr="007E0E3F" w:rsidRDefault="007E0E3F" w:rsidP="007E0E3F">
                  <w:pPr>
                    <w:pStyle w:val="divdocumentdivsectiontitle"/>
                    <w:spacing w:before="500" w:after="200" w:line="300" w:lineRule="atLeast"/>
                    <w:ind w:left="360" w:right="360"/>
                    <w:rPr>
                      <w:rStyle w:val="divdocumentparentContainerright-boxlast-box"/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z w:val="28"/>
                      <w:szCs w:val="28"/>
                      <w:shd w:val="clear" w:color="auto" w:fill="auto"/>
                    </w:rPr>
                  </w:pPr>
                  <w:r w:rsidRPr="007E0E3F">
                    <w:rPr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z w:val="28"/>
                      <w:szCs w:val="28"/>
                    </w:rPr>
                    <w:lastRenderedPageBreak/>
                    <w:t>LANGUAGES</w:t>
                  </w:r>
                </w:p>
                <w:tbl>
                  <w:tblPr>
                    <w:tblStyle w:val="documentright-boxlangSeclnggparatable"/>
                    <w:tblW w:w="0" w:type="auto"/>
                    <w:tblCellSpacing w:w="0" w:type="dxa"/>
                    <w:tblInd w:w="36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3150"/>
                    <w:gridCol w:w="6"/>
                    <w:gridCol w:w="3150"/>
                  </w:tblGrid>
                  <w:tr w:rsidR="004A181C" w:rsidRPr="00C944AE" w14:paraId="23A1BE17" w14:textId="77777777">
                    <w:trPr>
                      <w:tblCellSpacing w:w="0" w:type="dxa"/>
                    </w:trPr>
                    <w:tc>
                      <w:tcPr>
                        <w:tcW w:w="2823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7B33E39E" w14:textId="07589D87" w:rsidR="004A181C" w:rsidRPr="007E0E3F" w:rsidRDefault="007E0E3F">
                        <w:pPr>
                          <w:pStyle w:val="documentlangSecparagraphfield"/>
                          <w:spacing w:line="260" w:lineRule="atLeast"/>
                          <w:ind w:right="360"/>
                          <w:rPr>
                            <w:rStyle w:val="documentright-boxlangSecparagraph"/>
                            <w:rFonts w:ascii="Trebuchet MS" w:eastAsia="Trebuchet MS" w:hAnsi="Trebuchet MS" w:cs="Trebuchet MS"/>
                            <w:color w:val="343B30"/>
                            <w:sz w:val="21"/>
                            <w:szCs w:val="21"/>
                          </w:rPr>
                        </w:pPr>
                        <w:r w:rsidRPr="007E0E3F">
                          <w:rPr>
                            <w:rStyle w:val="documenttxtBold"/>
                            <w:rFonts w:ascii="Trebuchet MS" w:eastAsia="Trebuchet MS" w:hAnsi="Trebuchet MS" w:cs="Trebuchet MS"/>
                            <w:color w:val="343B30"/>
                            <w:sz w:val="21"/>
                            <w:szCs w:val="21"/>
                          </w:rPr>
                          <w:t>English</w:t>
                        </w:r>
                      </w:p>
                      <w:p w14:paraId="10B00CED" w14:textId="77777777" w:rsidR="004A181C" w:rsidRPr="007E0E3F" w:rsidRDefault="00000000">
                        <w:pPr>
                          <w:pStyle w:val="documentratingBar"/>
                          <w:spacing w:before="30" w:line="140" w:lineRule="exact"/>
                          <w:ind w:right="360"/>
                          <w:rPr>
                            <w:rStyle w:val="documentright-boxlangSecparagraph"/>
                            <w:rFonts w:ascii="Trebuchet MS" w:eastAsia="Trebuchet MS" w:hAnsi="Trebuchet MS" w:cs="Trebuchet MS"/>
                            <w:color w:val="343B30"/>
                            <w:sz w:val="21"/>
                            <w:szCs w:val="21"/>
                          </w:rPr>
                        </w:pPr>
                        <w:r w:rsidRPr="007E0E3F">
                          <w:rPr>
                            <w:rStyle w:val="documentright-boxlangSecparagraph"/>
                            <w:rFonts w:ascii="Trebuchet MS" w:eastAsia="Trebuchet MS" w:hAnsi="Trebuchet MS" w:cs="Trebuchet MS"/>
                            <w:noProof/>
                            <w:color w:val="343B30"/>
                            <w:sz w:val="21"/>
                            <w:szCs w:val="21"/>
                          </w:rPr>
                          <w:drawing>
                            <wp:inline distT="0" distB="0" distL="0" distR="0" wp14:anchorId="152AF46D" wp14:editId="2BEFC3DA">
                              <wp:extent cx="1865223" cy="64083"/>
                              <wp:effectExtent l="0" t="0" r="0" b="0"/>
                              <wp:docPr id="100011" name="Image 10001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11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65223" cy="6408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D252636" w14:textId="0C244EDD" w:rsidR="004A181C" w:rsidRPr="007E0E3F" w:rsidRDefault="007E0E3F">
                        <w:pPr>
                          <w:pStyle w:val="documentlangSecparagraphfield"/>
                          <w:spacing w:line="260" w:lineRule="atLeast"/>
                          <w:ind w:right="360"/>
                          <w:rPr>
                            <w:rStyle w:val="documentright-boxlangSecparagraph"/>
                            <w:rFonts w:ascii="Trebuchet MS" w:eastAsia="Trebuchet MS" w:hAnsi="Trebuchet MS" w:cs="Trebuchet MS"/>
                            <w:color w:val="343B30"/>
                            <w:sz w:val="21"/>
                            <w:szCs w:val="21"/>
                          </w:rPr>
                        </w:pPr>
                        <w:r w:rsidRPr="007E0E3F">
                          <w:rPr>
                            <w:rFonts w:ascii="Trebuchet MS" w:eastAsia="Trebuchet MS" w:hAnsi="Trebuchet MS" w:cs="Trebuchet MS"/>
                            <w:color w:val="343B30"/>
                            <w:sz w:val="21"/>
                            <w:szCs w:val="21"/>
                          </w:rPr>
                          <w:t>Bilingual</w:t>
                        </w:r>
                      </w:p>
                    </w:tc>
                    <w:tc>
                      <w:tcPr>
                        <w:tcW w:w="30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0537AC6E" w14:textId="77777777" w:rsidR="004A181C" w:rsidRPr="007E0E3F" w:rsidRDefault="004A181C">
                        <w:pPr>
                          <w:rPr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823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43DE9E06" w14:textId="64C5BFF4" w:rsidR="004A181C" w:rsidRPr="007E0E3F" w:rsidRDefault="007E0E3F">
                        <w:pPr>
                          <w:pStyle w:val="documentlangSecparagraphfield"/>
                          <w:spacing w:line="260" w:lineRule="atLeast"/>
                          <w:ind w:right="360"/>
                          <w:rPr>
                            <w:rStyle w:val="documentright-boxlangSecparagraph"/>
                            <w:rFonts w:ascii="Trebuchet MS" w:eastAsia="Trebuchet MS" w:hAnsi="Trebuchet MS" w:cs="Trebuchet MS"/>
                            <w:color w:val="343B30"/>
                            <w:sz w:val="21"/>
                            <w:szCs w:val="21"/>
                          </w:rPr>
                        </w:pPr>
                        <w:r w:rsidRPr="007E0E3F">
                          <w:rPr>
                            <w:rStyle w:val="documenttxtBold"/>
                            <w:rFonts w:ascii="Trebuchet MS" w:eastAsia="Trebuchet MS" w:hAnsi="Trebuchet MS" w:cs="Trebuchet MS"/>
                            <w:color w:val="343B30"/>
                            <w:sz w:val="21"/>
                            <w:szCs w:val="21"/>
                          </w:rPr>
                          <w:t>French</w:t>
                        </w:r>
                      </w:p>
                      <w:p w14:paraId="4E613082" w14:textId="77777777" w:rsidR="004A181C" w:rsidRPr="007E0E3F" w:rsidRDefault="00000000">
                        <w:pPr>
                          <w:pStyle w:val="documentratingBar"/>
                          <w:spacing w:before="30" w:line="140" w:lineRule="exact"/>
                          <w:ind w:right="360"/>
                          <w:rPr>
                            <w:rStyle w:val="documentright-boxlangSecparagraph"/>
                            <w:rFonts w:ascii="Trebuchet MS" w:eastAsia="Trebuchet MS" w:hAnsi="Trebuchet MS" w:cs="Trebuchet MS"/>
                            <w:color w:val="343B30"/>
                            <w:sz w:val="21"/>
                            <w:szCs w:val="21"/>
                          </w:rPr>
                        </w:pPr>
                        <w:r w:rsidRPr="007E0E3F">
                          <w:rPr>
                            <w:rStyle w:val="documentright-boxlangSecparagraph"/>
                            <w:rFonts w:ascii="Trebuchet MS" w:eastAsia="Trebuchet MS" w:hAnsi="Trebuchet MS" w:cs="Trebuchet MS"/>
                            <w:noProof/>
                            <w:color w:val="343B30"/>
                            <w:sz w:val="21"/>
                            <w:szCs w:val="21"/>
                          </w:rPr>
                          <w:drawing>
                            <wp:inline distT="0" distB="0" distL="0" distR="0" wp14:anchorId="28395C43" wp14:editId="3B95368E">
                              <wp:extent cx="1865223" cy="64083"/>
                              <wp:effectExtent l="0" t="0" r="0" b="0"/>
                              <wp:docPr id="100013" name="Image 10001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13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65223" cy="6408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E6A007E" w14:textId="77A6F4D0" w:rsidR="004A181C" w:rsidRPr="007E0E3F" w:rsidRDefault="007E0E3F">
                        <w:pPr>
                          <w:pStyle w:val="documentlangSecparagraphfield"/>
                          <w:spacing w:line="260" w:lineRule="atLeast"/>
                          <w:ind w:right="360"/>
                          <w:rPr>
                            <w:rStyle w:val="documentright-boxlangSecparagraph"/>
                            <w:rFonts w:ascii="Trebuchet MS" w:eastAsia="Trebuchet MS" w:hAnsi="Trebuchet MS" w:cs="Trebuchet MS"/>
                            <w:color w:val="343B30"/>
                            <w:sz w:val="21"/>
                            <w:szCs w:val="21"/>
                            <w:lang w:val="fr-CA"/>
                          </w:rPr>
                        </w:pPr>
                        <w:proofErr w:type="spellStart"/>
                        <w:r w:rsidRPr="007E0E3F">
                          <w:rPr>
                            <w:rFonts w:ascii="Trebuchet MS" w:eastAsia="Trebuchet MS" w:hAnsi="Trebuchet MS" w:cs="Trebuchet MS"/>
                            <w:color w:val="343B30"/>
                            <w:sz w:val="21"/>
                            <w:szCs w:val="21"/>
                            <w:lang w:val="fr-CA"/>
                          </w:rPr>
                          <w:t>Bilingual</w:t>
                        </w:r>
                        <w:proofErr w:type="spellEnd"/>
                      </w:p>
                    </w:tc>
                  </w:tr>
                </w:tbl>
                <w:p w14:paraId="0F062EE8" w14:textId="74E2D04C" w:rsidR="004A181C" w:rsidRPr="007E0E3F" w:rsidRDefault="007E0E3F">
                  <w:pPr>
                    <w:pStyle w:val="divdocumentdivsectiontitle"/>
                    <w:spacing w:before="500" w:after="200" w:line="300" w:lineRule="atLeast"/>
                    <w:ind w:left="360" w:right="360"/>
                    <w:rPr>
                      <w:rStyle w:val="divdocumentparentContainerright-boxlast-box"/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z w:val="28"/>
                      <w:szCs w:val="28"/>
                      <w:shd w:val="clear" w:color="auto" w:fill="auto"/>
                      <w:lang w:val="fr-CA"/>
                    </w:rPr>
                  </w:pPr>
                  <w:r w:rsidRPr="007E0E3F">
                    <w:rPr>
                      <w:rStyle w:val="divdocumentparentContainerright-boxlast-box"/>
                      <w:rFonts w:ascii="Trebuchet MS" w:eastAsia="Trebuchet MS" w:hAnsi="Trebuchet MS" w:cs="Trebuchet MS"/>
                      <w:b/>
                      <w:bCs/>
                      <w:caps/>
                      <w:color w:val="343B30"/>
                      <w:sz w:val="28"/>
                      <w:szCs w:val="28"/>
                      <w:shd w:val="clear" w:color="auto" w:fill="auto"/>
                      <w:lang w:val="fr-CA"/>
                    </w:rPr>
                    <w:t>Projects :</w:t>
                  </w:r>
                </w:p>
                <w:p w14:paraId="027C2925" w14:textId="77777777" w:rsidR="007E0E3F" w:rsidRPr="007E0E3F" w:rsidRDefault="007E0E3F" w:rsidP="007E0E3F">
                  <w:pPr>
                    <w:pStyle w:val="p"/>
                    <w:spacing w:line="260" w:lineRule="atLeast"/>
                    <w:ind w:left="360" w:right="360"/>
                    <w:rPr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  <w:lang w:val="fr-CA"/>
                    </w:rPr>
                  </w:pPr>
                </w:p>
                <w:p w14:paraId="2DB9C904" w14:textId="79070991" w:rsidR="007E0E3F" w:rsidRPr="007E0E3F" w:rsidRDefault="007E0E3F" w:rsidP="00C944AE">
                  <w:pPr>
                    <w:pStyle w:val="p"/>
                    <w:spacing w:line="260" w:lineRule="atLeast"/>
                    <w:ind w:left="360" w:right="360"/>
                    <w:rPr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  <w:lang w:val="fr-CA"/>
                    </w:rPr>
                  </w:pPr>
                  <w:proofErr w:type="spellStart"/>
                  <w:r w:rsidRPr="007E0E3F">
                    <w:rPr>
                      <w:rFonts w:ascii="Trebuchet MS" w:eastAsia="Trebuchet MS" w:hAnsi="Trebuchet MS" w:cs="Trebuchet MS"/>
                      <w:b/>
                      <w:bCs/>
                      <w:color w:val="343B30"/>
                      <w:sz w:val="21"/>
                      <w:szCs w:val="21"/>
                      <w:lang w:val="fr-CA"/>
                    </w:rPr>
                    <w:t>Tournament</w:t>
                  </w:r>
                  <w:proofErr w:type="spellEnd"/>
                  <w:r w:rsidRPr="007E0E3F">
                    <w:rPr>
                      <w:rFonts w:ascii="Trebuchet MS" w:eastAsia="Trebuchet MS" w:hAnsi="Trebuchet MS" w:cs="Trebuchet MS"/>
                      <w:b/>
                      <w:bCs/>
                      <w:color w:val="343B30"/>
                      <w:sz w:val="21"/>
                      <w:szCs w:val="21"/>
                      <w:lang w:val="fr-CA"/>
                    </w:rPr>
                    <w:t xml:space="preserve"> Manager for Lan ETS, École de Technologie Supérieure, 01/22 - 04/22, </w:t>
                  </w:r>
                  <w:proofErr w:type="spellStart"/>
                  <w:r w:rsidRPr="007E0E3F">
                    <w:rPr>
                      <w:rFonts w:ascii="Trebuchet MS" w:eastAsia="Trebuchet MS" w:hAnsi="Trebuchet MS" w:cs="Trebuchet MS"/>
                      <w:b/>
                      <w:bCs/>
                      <w:color w:val="343B30"/>
                      <w:sz w:val="21"/>
                      <w:szCs w:val="21"/>
                      <w:lang w:val="fr-CA"/>
                    </w:rPr>
                    <w:t>Montreal</w:t>
                  </w:r>
                  <w:proofErr w:type="spellEnd"/>
                  <w:r w:rsidRPr="007E0E3F">
                    <w:rPr>
                      <w:rFonts w:ascii="Trebuchet MS" w:eastAsia="Trebuchet MS" w:hAnsi="Trebuchet MS" w:cs="Trebuchet MS"/>
                      <w:b/>
                      <w:bCs/>
                      <w:color w:val="343B30"/>
                      <w:sz w:val="21"/>
                      <w:szCs w:val="21"/>
                      <w:lang w:val="fr-CA"/>
                    </w:rPr>
                    <w:t>.</w:t>
                  </w:r>
                  <w:r w:rsidRPr="007E0E3F">
                    <w:rPr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  <w:lang w:val="fr-CA"/>
                    </w:rPr>
                    <w:br/>
                  </w:r>
                  <w:proofErr w:type="spellStart"/>
                  <w:r w:rsidRPr="007E0E3F">
                    <w:rPr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  <w:lang w:val="fr-CA"/>
                    </w:rPr>
                    <w:t>Capstone</w:t>
                  </w:r>
                  <w:proofErr w:type="spellEnd"/>
                  <w:r w:rsidRPr="007E0E3F">
                    <w:rPr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  <w:lang w:val="fr-CA"/>
                    </w:rPr>
                    <w:t xml:space="preserve"> </w:t>
                  </w:r>
                  <w:proofErr w:type="spellStart"/>
                  <w:r w:rsidRPr="007E0E3F">
                    <w:rPr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  <w:lang w:val="fr-CA"/>
                    </w:rPr>
                    <w:t>project</w:t>
                  </w:r>
                  <w:proofErr w:type="spellEnd"/>
                  <w:r w:rsidRPr="007E0E3F">
                    <w:rPr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  <w:lang w:val="fr-CA"/>
                    </w:rPr>
                    <w:t>: </w:t>
                  </w:r>
                  <w:hyperlink r:id="rId11" w:tgtFrame="_new" w:history="1">
                    <w:r w:rsidRPr="007E0E3F">
                      <w:rPr>
                        <w:rStyle w:val="Hyperlien"/>
                        <w:rFonts w:ascii="Trebuchet MS" w:eastAsia="Trebuchet MS" w:hAnsi="Trebuchet MS" w:cs="Trebuchet MS"/>
                        <w:sz w:val="21"/>
                        <w:szCs w:val="21"/>
                        <w:lang w:val="fr-CA"/>
                      </w:rPr>
                      <w:t>https://github.com/lanets/api.lanets.ca</w:t>
                    </w:r>
                  </w:hyperlink>
                </w:p>
                <w:p w14:paraId="1752573A" w14:textId="3C883673" w:rsidR="004A181C" w:rsidRPr="007E0E3F" w:rsidRDefault="004A181C">
                  <w:pPr>
                    <w:pStyle w:val="p"/>
                    <w:spacing w:line="260" w:lineRule="atLeast"/>
                    <w:ind w:left="360" w:right="360"/>
                    <w:rPr>
                      <w:rStyle w:val="divdocumentparentContainerright-boxlast-box"/>
                      <w:rFonts w:ascii="Trebuchet MS" w:eastAsia="Trebuchet MS" w:hAnsi="Trebuchet MS" w:cs="Trebuchet MS"/>
                      <w:color w:val="343B30"/>
                      <w:sz w:val="21"/>
                      <w:szCs w:val="21"/>
                      <w:shd w:val="clear" w:color="auto" w:fill="auto"/>
                      <w:lang w:val="fr-CA"/>
                    </w:rPr>
                  </w:pPr>
                </w:p>
              </w:tc>
            </w:tr>
          </w:tbl>
          <w:p w14:paraId="22F68025" w14:textId="77777777" w:rsidR="004A181C" w:rsidRPr="007E0E3F" w:rsidRDefault="004A181C">
            <w:pPr>
              <w:rPr>
                <w:sz w:val="28"/>
                <w:szCs w:val="28"/>
                <w:lang w:val="fr-CA"/>
              </w:rPr>
            </w:pPr>
          </w:p>
        </w:tc>
      </w:tr>
    </w:tbl>
    <w:p w14:paraId="173CE177" w14:textId="77777777" w:rsidR="004A181C" w:rsidRPr="007E0E3F" w:rsidRDefault="00000000">
      <w:pPr>
        <w:spacing w:line="20" w:lineRule="auto"/>
        <w:rPr>
          <w:sz w:val="28"/>
          <w:szCs w:val="28"/>
        </w:rPr>
      </w:pPr>
      <w:r w:rsidRPr="007E0E3F">
        <w:rPr>
          <w:color w:val="FFFFFF"/>
          <w:sz w:val="4"/>
          <w:szCs w:val="28"/>
        </w:rPr>
        <w:lastRenderedPageBreak/>
        <w:t>.</w:t>
      </w:r>
    </w:p>
    <w:sectPr w:rsidR="004A181C" w:rsidRPr="007E0E3F">
      <w:pgSz w:w="11906" w:h="16838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7A8562E8-5D7D-B240-B8E8-A0281979772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3AFA179D-D29A-034D-BDB2-A084FD141A9D}"/>
    <w:embedBold r:id="rId3" w:fontKey="{F5E7DCD8-0FE6-E74A-94BF-EB1E342F232F}"/>
    <w:embedItalic r:id="rId4" w:fontKey="{90100912-9B53-214A-BCB8-5F027DC45D37}"/>
    <w:embedBoldItalic r:id="rId5" w:fontKey="{03AD3693-596F-B843-95EE-94300D89E50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4F44A575-218F-B54E-ACBA-D3DA2CCFF1C9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DC03082A-D07B-8844-9BF0-62E31EEB8360}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Regular r:id="rId8" w:fontKey="{D522CCC8-0015-6040-9C72-D0800F471AA9}"/>
    <w:embedBold r:id="rId9" w:fontKey="{8F241C5A-7780-3849-B525-B9C092E5BDF9}"/>
    <w:embedItalic r:id="rId10" w:fontKey="{8DD3B9CD-CF8F-F743-B2D8-9FB895F8A269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1" w:fontKey="{A867ECA4-A35E-B842-B3C4-59B9EDF1EAC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00000001"/>
    <w:lvl w:ilvl="0" w:tplc="029207C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DCC71C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330673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4509F8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E640BC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876A23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EF033E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2F405E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D4A3AD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8C26173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E743C0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F6CCA4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A82F57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6B0C34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37024C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B0856B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C1CAEC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4B6AFA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41B0764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CE0C0F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B705FB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8BE559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57835E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82A596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EDE5A1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5F0EC3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88EDBF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5F1A00B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2DC5A1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07C5D6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B6C0D8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94688E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1D6A90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390A1D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88A816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8F095E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5A865D9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51CF76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13A3FC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B8EBC3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5D6FCA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AE4F29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5B4B9F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EF4A56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A7A9C1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156ACEB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7AEE22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70C71C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792E63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3BC839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15E2BE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AD82E7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746189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E64F43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50A4083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886F46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420B8D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3E44F8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46ED71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19E39D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062867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2F070D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C3C514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160C4DF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AC42BB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8A8E9B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230F38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EFAB65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2D8287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9468CC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A4CCFC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17AEE9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E4D6798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BAED71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F0031A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238185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1A0CD5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72EB3A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D50021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954ECD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9525CF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70BF3239"/>
    <w:multiLevelType w:val="multilevel"/>
    <w:tmpl w:val="DDD86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7250776">
    <w:abstractNumId w:val="0"/>
  </w:num>
  <w:num w:numId="2" w16cid:durableId="2146073176">
    <w:abstractNumId w:val="1"/>
  </w:num>
  <w:num w:numId="3" w16cid:durableId="1343313820">
    <w:abstractNumId w:val="2"/>
  </w:num>
  <w:num w:numId="4" w16cid:durableId="1550873197">
    <w:abstractNumId w:val="3"/>
  </w:num>
  <w:num w:numId="5" w16cid:durableId="149912584">
    <w:abstractNumId w:val="4"/>
  </w:num>
  <w:num w:numId="6" w16cid:durableId="1166818568">
    <w:abstractNumId w:val="5"/>
  </w:num>
  <w:num w:numId="7" w16cid:durableId="1422943760">
    <w:abstractNumId w:val="6"/>
  </w:num>
  <w:num w:numId="8" w16cid:durableId="357393492">
    <w:abstractNumId w:val="7"/>
  </w:num>
  <w:num w:numId="9" w16cid:durableId="360858123">
    <w:abstractNumId w:val="8"/>
  </w:num>
  <w:num w:numId="10" w16cid:durableId="136251215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81C"/>
    <w:rsid w:val="000C55DE"/>
    <w:rsid w:val="000E4846"/>
    <w:rsid w:val="00393650"/>
    <w:rsid w:val="004A181C"/>
    <w:rsid w:val="0054571E"/>
    <w:rsid w:val="005B2525"/>
    <w:rsid w:val="007E0E3F"/>
    <w:rsid w:val="00803727"/>
    <w:rsid w:val="00A54C48"/>
    <w:rsid w:val="00B328BB"/>
    <w:rsid w:val="00B81900"/>
    <w:rsid w:val="00BB01E6"/>
    <w:rsid w:val="00BD5332"/>
    <w:rsid w:val="00C944AE"/>
    <w:rsid w:val="00D906A7"/>
    <w:rsid w:val="00DD5A3E"/>
    <w:rsid w:val="00EB7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CB29726"/>
  <w15:docId w15:val="{3D6BDFEF-FCD4-4E47-9A16-3F1342A1E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textAlignment w:val="baseline"/>
    </w:pPr>
    <w:rPr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Titre2">
    <w:name w:val="heading 2"/>
    <w:basedOn w:val="Normal"/>
    <w:next w:val="Normal"/>
    <w:link w:val="Titre2C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Titre3">
    <w:name w:val="heading 3"/>
    <w:basedOn w:val="Normal"/>
    <w:next w:val="Normal"/>
    <w:link w:val="Titre3C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Titre4">
    <w:name w:val="heading 4"/>
    <w:basedOn w:val="Normal"/>
    <w:next w:val="Normal"/>
    <w:link w:val="Titre4C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Titre5">
    <w:name w:val="heading 5"/>
    <w:basedOn w:val="Normal"/>
    <w:next w:val="Normal"/>
    <w:link w:val="Titre5C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Titre6">
    <w:name w:val="heading 6"/>
    <w:basedOn w:val="Normal"/>
    <w:next w:val="Normal"/>
    <w:link w:val="Titre6C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Titre5Car">
    <w:name w:val="Titre 5 Car"/>
    <w:basedOn w:val="Policepardfaut"/>
    <w:link w:val="Titre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Titre6Car">
    <w:name w:val="Titre 6 Car"/>
    <w:basedOn w:val="Policepardfaut"/>
    <w:link w:val="Titre6"/>
    <w:uiPriority w:val="9"/>
    <w:rsid w:val="00506D7A"/>
    <w:rPr>
      <w:rFonts w:ascii="Times New Roman" w:eastAsia="Times New Roman" w:hAnsi="Times New Roman" w:cs="Times New Roman"/>
      <w:color w:val="1F3763"/>
    </w:rPr>
  </w:style>
  <w:style w:type="character" w:customStyle="1" w:styleId="divdocumentdivdocumentleftcell">
    <w:name w:val="div_document_div_documentleftcell"/>
    <w:basedOn w:val="Policepardfaut"/>
  </w:style>
  <w:style w:type="character" w:customStyle="1" w:styleId="divdocumentleft-box">
    <w:name w:val="div_document_left-box"/>
    <w:basedOn w:val="Policepardfaut"/>
  </w:style>
  <w:style w:type="paragraph" w:customStyle="1" w:styleId="divdocumentleft-boxsectionnth-child1">
    <w:name w:val="div_document_left-box &gt; section_nth-child(1)"/>
    <w:basedOn w:val="Normal"/>
  </w:style>
  <w:style w:type="paragraph" w:customStyle="1" w:styleId="divdocumentdivfirstparagraph">
    <w:name w:val="div_document_div_firstparagraph"/>
    <w:basedOn w:val="Normal"/>
  </w:style>
  <w:style w:type="paragraph" w:customStyle="1" w:styleId="divdocumentname">
    <w:name w:val="div_document_name"/>
    <w:basedOn w:val="Normal"/>
    <w:pPr>
      <w:spacing w:line="540" w:lineRule="atLeast"/>
    </w:pPr>
    <w:rPr>
      <w:b/>
      <w:bCs/>
      <w:caps/>
      <w:spacing w:val="10"/>
      <w:sz w:val="56"/>
      <w:szCs w:val="56"/>
    </w:rPr>
  </w:style>
  <w:style w:type="paragraph" w:customStyle="1" w:styleId="div">
    <w:name w:val="div"/>
    <w:basedOn w:val="Normal"/>
  </w:style>
  <w:style w:type="character" w:customStyle="1" w:styleId="divCharacter">
    <w:name w:val="div Character"/>
    <w:basedOn w:val="Policepardfaut"/>
    <w:rPr>
      <w:sz w:val="24"/>
      <w:szCs w:val="24"/>
      <w:bdr w:val="none" w:sz="0" w:space="0" w:color="auto"/>
      <w:vertAlign w:val="baseline"/>
    </w:rPr>
  </w:style>
  <w:style w:type="paragraph" w:customStyle="1" w:styleId="divdocumentdivtopsectionsection">
    <w:name w:val="div_document_div_topsection_section"/>
    <w:basedOn w:val="Normal"/>
  </w:style>
  <w:style w:type="paragraph" w:customStyle="1" w:styleId="divaddress">
    <w:name w:val="div_address"/>
    <w:basedOn w:val="div"/>
    <w:rPr>
      <w:sz w:val="20"/>
      <w:szCs w:val="20"/>
    </w:rPr>
  </w:style>
  <w:style w:type="character" w:customStyle="1" w:styleId="adrsfirstcell">
    <w:name w:val="adrsfirstcell"/>
    <w:basedOn w:val="Policepardfaut"/>
  </w:style>
  <w:style w:type="character" w:customStyle="1" w:styleId="adrssecondcell">
    <w:name w:val="adrssecondcell"/>
    <w:basedOn w:val="Policepardfaut"/>
  </w:style>
  <w:style w:type="paragraph" w:customStyle="1" w:styleId="adrssecondcelldiv">
    <w:name w:val="adrssecondcell_div"/>
    <w:basedOn w:val="Normal"/>
  </w:style>
  <w:style w:type="character" w:customStyle="1" w:styleId="span">
    <w:name w:val="span"/>
    <w:basedOn w:val="Policepardfaut"/>
    <w:rPr>
      <w:sz w:val="24"/>
      <w:szCs w:val="24"/>
      <w:bdr w:val="none" w:sz="0" w:space="0" w:color="auto"/>
      <w:vertAlign w:val="baseline"/>
    </w:rPr>
  </w:style>
  <w:style w:type="table" w:customStyle="1" w:styleId="addresstable">
    <w:name w:val="addresstable"/>
    <w:basedOn w:val="TableauNormal"/>
    <w:tblPr/>
  </w:style>
  <w:style w:type="paragraph" w:customStyle="1" w:styleId="divdocumentleft-boxParagraph">
    <w:name w:val="div_document_left-box Paragraph"/>
    <w:basedOn w:val="Normal"/>
  </w:style>
  <w:style w:type="paragraph" w:customStyle="1" w:styleId="divdocumenttopsectionrowParentContainernth-last-child1sectionnth-child1heading">
    <w:name w:val="div_document_topsection_rowParentContainer_nth-last-child(1)_section_nth-child(1)_heading"/>
    <w:basedOn w:val="Normal"/>
  </w:style>
  <w:style w:type="paragraph" w:customStyle="1" w:styleId="divdocumentdivsectiontitle">
    <w:name w:val="div_document_div_sectiontitle"/>
    <w:basedOn w:val="Normal"/>
    <w:rPr>
      <w:spacing w:val="20"/>
    </w:rPr>
  </w:style>
  <w:style w:type="character" w:customStyle="1" w:styleId="divdocumentsinglecolumnpaddedline">
    <w:name w:val="div_document_singlecolumn_paddedline"/>
    <w:basedOn w:val="Policepardfaut"/>
  </w:style>
  <w:style w:type="character" w:customStyle="1" w:styleId="documenttxtBold">
    <w:name w:val="document_txtBold"/>
    <w:basedOn w:val="Policepardfaut"/>
    <w:rPr>
      <w:b/>
      <w:bCs/>
    </w:rPr>
  </w:style>
  <w:style w:type="paragraph" w:customStyle="1" w:styleId="divdocumentsinglecolumnpaddedlineParagraph">
    <w:name w:val="div_document_singlecolumn_paddedline Paragraph"/>
    <w:basedOn w:val="Normal"/>
  </w:style>
  <w:style w:type="character" w:customStyle="1" w:styleId="divdocumentseptr">
    <w:name w:val="div_document_septr"/>
    <w:basedOn w:val="Policepardfaut"/>
    <w:rPr>
      <w:sz w:val="18"/>
      <w:szCs w:val="18"/>
    </w:rPr>
  </w:style>
  <w:style w:type="paragraph" w:customStyle="1" w:styleId="p">
    <w:name w:val="p"/>
    <w:basedOn w:val="Normal"/>
  </w:style>
  <w:style w:type="paragraph" w:customStyle="1" w:styleId="divdocumentdivparagraph">
    <w:name w:val="div_document_div_paragraph"/>
    <w:basedOn w:val="Normal"/>
  </w:style>
  <w:style w:type="character" w:customStyle="1" w:styleId="documentMFRbeforecolonspace">
    <w:name w:val="document_MFR_beforecolonspace"/>
    <w:basedOn w:val="Policepardfaut"/>
  </w:style>
  <w:style w:type="paragraph" w:customStyle="1" w:styleId="divdocumentsectionheading">
    <w:name w:val="div_document_section_heading"/>
    <w:basedOn w:val="Normal"/>
  </w:style>
  <w:style w:type="paragraph" w:customStyle="1" w:styleId="hiltParaWrapper">
    <w:name w:val="hiltParaWrapper"/>
    <w:basedOn w:val="Normal"/>
  </w:style>
  <w:style w:type="paragraph" w:customStyle="1" w:styleId="divdocumentskill-secdivparagraph">
    <w:name w:val="div_document_skill-sec_div_paragraph"/>
    <w:basedOn w:val="Normal"/>
  </w:style>
  <w:style w:type="paragraph" w:customStyle="1" w:styleId="documentleft-boxskill">
    <w:name w:val="document_left-box_skill"/>
    <w:basedOn w:val="Normal"/>
  </w:style>
  <w:style w:type="character" w:customStyle="1" w:styleId="documentleft-boxskillpaddedline">
    <w:name w:val="document_left-box_skill_paddedline"/>
    <w:basedOn w:val="Policepardfaut"/>
  </w:style>
  <w:style w:type="paragraph" w:customStyle="1" w:styleId="divdocumentulli">
    <w:name w:val="div_document_ul_li"/>
    <w:basedOn w:val="Normal"/>
    <w:pPr>
      <w:pBdr>
        <w:left w:val="none" w:sz="0" w:space="2" w:color="auto"/>
      </w:pBdr>
    </w:pPr>
  </w:style>
  <w:style w:type="character" w:customStyle="1" w:styleId="documentleft-boxskillmiddlecell">
    <w:name w:val="document_left-box_skill_middlecell"/>
    <w:basedOn w:val="Policepardfaut"/>
    <w:rPr>
      <w:vanish/>
    </w:rPr>
  </w:style>
  <w:style w:type="table" w:customStyle="1" w:styleId="divdocumentleft-table">
    <w:name w:val="div_document_left-table"/>
    <w:basedOn w:val="TableauNormal"/>
    <w:tblPr/>
  </w:style>
  <w:style w:type="character" w:customStyle="1" w:styleId="divdocumentdivdocumentrightcell">
    <w:name w:val="div_document_div_documentrightcell"/>
    <w:basedOn w:val="Policepardfaut"/>
  </w:style>
  <w:style w:type="character" w:customStyle="1" w:styleId="divdocumentright-box">
    <w:name w:val="div_document_right-box"/>
    <w:basedOn w:val="Policepardfaut"/>
  </w:style>
  <w:style w:type="paragraph" w:customStyle="1" w:styleId="divdocumenttopsectionright-boxsectionnth-last-child1">
    <w:name w:val="div_document_topsection_right-box_section_nth-last-child(1)"/>
    <w:basedOn w:val="Normal"/>
  </w:style>
  <w:style w:type="paragraph" w:customStyle="1" w:styleId="divdocumentparentContainerrowParentContainernth-child1sectionheading">
    <w:name w:val="div_document_parentContainer_rowParentContainer_nth-child(1)_section_heading"/>
    <w:basedOn w:val="Normal"/>
  </w:style>
  <w:style w:type="paragraph" w:customStyle="1" w:styleId="divdocumentright-boxsinglecolumn">
    <w:name w:val="div_document_right-box_singlecolumn"/>
    <w:basedOn w:val="Normal"/>
  </w:style>
  <w:style w:type="paragraph" w:customStyle="1" w:styleId="divdocumentright-boxParagraph">
    <w:name w:val="div_document_right-box Paragraph"/>
    <w:basedOn w:val="Normal"/>
    <w:pPr>
      <w:textAlignment w:val="center"/>
    </w:pPr>
  </w:style>
  <w:style w:type="character" w:customStyle="1" w:styleId="divdocumentparentContainerright-boxlast-box">
    <w:name w:val="div_document_parentContainer_right-box_last-box"/>
    <w:basedOn w:val="Policepardfaut"/>
    <w:rPr>
      <w:shd w:val="clear" w:color="auto" w:fill="FFFFFF"/>
    </w:rPr>
  </w:style>
  <w:style w:type="paragraph" w:customStyle="1" w:styleId="divdocumentright-boxsectionnth-child1">
    <w:name w:val="div_document_right-box &gt; section_nth-child(1)"/>
    <w:basedOn w:val="Normal"/>
  </w:style>
  <w:style w:type="character" w:customStyle="1" w:styleId="txtItl">
    <w:name w:val="txtItl"/>
    <w:basedOn w:val="Policepardfaut"/>
    <w:rPr>
      <w:i/>
      <w:iCs/>
    </w:rPr>
  </w:style>
  <w:style w:type="character" w:customStyle="1" w:styleId="documentright-boxlangSecparagraph">
    <w:name w:val="document_right-box_langSec_paragraph"/>
    <w:basedOn w:val="Policepardfaut"/>
  </w:style>
  <w:style w:type="paragraph" w:customStyle="1" w:styleId="documentlangSecparagraphfield">
    <w:name w:val="document_langSec_paragraph_field"/>
    <w:basedOn w:val="Normal"/>
  </w:style>
  <w:style w:type="character" w:customStyle="1" w:styleId="documenthide-colonlang-colon">
    <w:name w:val="document_hide-colon_lang-colon"/>
    <w:basedOn w:val="Policepardfaut"/>
    <w:rPr>
      <w:vanish/>
    </w:rPr>
  </w:style>
  <w:style w:type="paragraph" w:customStyle="1" w:styleId="documentratingBar">
    <w:name w:val="document_ratingBar"/>
    <w:basedOn w:val="Normal"/>
    <w:pPr>
      <w:spacing w:line="140" w:lineRule="atLeast"/>
    </w:pPr>
  </w:style>
  <w:style w:type="character" w:customStyle="1" w:styleId="documentratingBarCharacter">
    <w:name w:val="document_ratingBar Character"/>
    <w:basedOn w:val="Policepardfaut"/>
  </w:style>
  <w:style w:type="table" w:customStyle="1" w:styleId="documentright-boxlangSeclnggparatable">
    <w:name w:val="document_right-box_langSec_lnggparatable"/>
    <w:basedOn w:val="TableauNormal"/>
    <w:tblPr/>
  </w:style>
  <w:style w:type="character" w:customStyle="1" w:styleId="u">
    <w:name w:val="u"/>
    <w:basedOn w:val="Policepardfaut"/>
    <w:rPr>
      <w:sz w:val="24"/>
      <w:szCs w:val="24"/>
      <w:bdr w:val="none" w:sz="0" w:space="0" w:color="auto"/>
      <w:vertAlign w:val="baseline"/>
    </w:rPr>
  </w:style>
  <w:style w:type="paragraph" w:customStyle="1" w:styleId="divdocumentparentContainerright-boxlast-boxParagraph">
    <w:name w:val="div_document_parentContainer_right-box_last-box Paragraph"/>
    <w:basedOn w:val="Normal"/>
    <w:pPr>
      <w:shd w:val="clear" w:color="auto" w:fill="FFFFFF"/>
      <w:textAlignment w:val="top"/>
    </w:pPr>
    <w:rPr>
      <w:shd w:val="clear" w:color="auto" w:fill="FFFFFF"/>
    </w:rPr>
  </w:style>
  <w:style w:type="table" w:customStyle="1" w:styleId="divdocumentright-table">
    <w:name w:val="div_document_right-table"/>
    <w:basedOn w:val="TableauNormal"/>
    <w:tblPr/>
  </w:style>
  <w:style w:type="table" w:customStyle="1" w:styleId="divdocument">
    <w:name w:val="div_document"/>
    <w:basedOn w:val="TableauNormal"/>
    <w:tblPr/>
  </w:style>
  <w:style w:type="character" w:styleId="Hyperlien">
    <w:name w:val="Hyperlink"/>
    <w:basedOn w:val="Policepardfaut"/>
    <w:uiPriority w:val="99"/>
    <w:unhideWhenUsed/>
    <w:rsid w:val="007E0E3F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E0E3F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5457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9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3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6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7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92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893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781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715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5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387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146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46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6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9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8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09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989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83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07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085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869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lanets/api.lanets.ca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630</Words>
  <Characters>3471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Samy Mahiddine</vt:lpstr>
    </vt:vector>
  </TitlesOfParts>
  <Company/>
  <LinksUpToDate>false</LinksUpToDate>
  <CharactersWithSpaces>4093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Samy Mahiddine</dc:title>
  <cp:lastModifiedBy>Samy Mahiddine</cp:lastModifiedBy>
  <cp:revision>3</cp:revision>
  <dcterms:created xsi:type="dcterms:W3CDTF">2025-01-27T19:16:00Z</dcterms:created>
  <dcterms:modified xsi:type="dcterms:W3CDTF">2025-01-27T19:17:00Z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88d6b38a-479f-4a85-ad85-b0eed504c763</vt:lpwstr>
  </property>
  <property fmtid="{D5CDD505-2E9C-101B-9397-08002B2CF9AE}" pid="3" name="x1ye=0">
    <vt:lpwstr>YIkAAB+LCAAAAAAABAAUm8V2pFAURT+IAW5D3N2Z4e5SwNd3elpZJTzuPWfvpMKSJESjAi4InMhDKEpSFI9TOEkiBEvTMH/fgODuNi42PYPwWkwzhienA3xKAILtxYaoCC884VzUvvuqJJ8Clv9qpYc5m4CdRo89gQKkxD65hyruUsk9gPP9DFt2wcgZ1SZHlhTwg6DSf/LXUWSFigkQTQgyU86GtNlomnNf4V2aN96Q6bpie9ZNGZnGDA+qB7k</vt:lpwstr>
  </property>
  <property fmtid="{D5CDD505-2E9C-101B-9397-08002B2CF9AE}" pid="4" name="x1ye=1">
    <vt:lpwstr>e9GcrtlXDJ2YrfxADC+MzxGQGOBJBGoiiNs/b4vnqbQt6LeC5D9hdizxcoP4qfHPEf5y3ZY+DyIaRkG5RW2Ne8xrMDLnFCSbzfjAwv6gI+8xH4TSZqVE1IQtBYiScWj2rzqWJy3rc2EMT8HPP0iH299gzdSWKxReWXJ8ZfqYpPaEgp8dF2cezGxgkyUC+z662SJgr+ibH79HykpwWoLsgSZvulqqe3Qb6Ew5FcyQECAC0LWSTGYtdjFge1OC86D</vt:lpwstr>
  </property>
  <property fmtid="{D5CDD505-2E9C-101B-9397-08002B2CF9AE}" pid="5" name="x1ye=10">
    <vt:lpwstr>BxIItPgpi5/lV5Vkgjr2egb++arJjMz1mZGpFrvYxWxLdy6eZ5mZiWGk/6+XtiJcfBgrNtmZYU6ywv7/cWaJIKSLl1DHJ0aF8Yf/1x6vmYy6z+attJM/ydEkkiz3gbKncpun5kCFRCiB9IW8MO5Cx4O1pVpSgHQAR8t4ZC/OShUT6V79j1WBuLOBoafO7a/h5vccaWShOzRAUhvCVXl5314LaWqEaxlU+WqYjtTe6jriuAcJfciyfbculw+y5EA</vt:lpwstr>
  </property>
  <property fmtid="{D5CDD505-2E9C-101B-9397-08002B2CF9AE}" pid="6" name="x1ye=100">
    <vt:lpwstr>02yT7ZFd6N9wPqxhndhiIJ7rQ9G3Rv8fdh8vuJ2cp7Zfp1GmptERpVcpFMFM4ga+7DlzxddrqOWZaqP0QRyvVNLw5pmMXYPk6saf1o5OHSB9sdRozxM/5FR7OuzyZtym383Ge1mH88RPkNV6/TCQO6L9Uzybpo6Y1GxeutQepkL7hqL8QC5F9K4S/AsgBKH+nxx/OWxFDbuj8tU4DdHfvI/fPAkFc+KIUh9d/tYXHcVZFle+6vhI18qyG6tLZ3S</vt:lpwstr>
  </property>
  <property fmtid="{D5CDD505-2E9C-101B-9397-08002B2CF9AE}" pid="7" name="x1ye=101">
    <vt:lpwstr>L93XlxgZmxchSM23GEzOPAQaF1c353t1KMscgEq68BK6hBQeELDG9i2UrpSnYy/bQVnohIYQsjPLV/CyOjB2asJaIRvKld5zmJ5cRFiFilOXB6Rnj35UiG5hGCbGkPSAu8xrql+v1Yzz2E6XAtszlKl1v4OjPSQ0rGCs04CDhP60miotRYWiKdbmhqhlab44jgYqv7eCS0TV08YM3oFbg6nToeCCVVHcISkFoBeg173tnRxPuGG9xO160wVYA9+</vt:lpwstr>
  </property>
  <property fmtid="{D5CDD505-2E9C-101B-9397-08002B2CF9AE}" pid="8" name="x1ye=102">
    <vt:lpwstr>1h+p/TDyyuPNpgacH8C05vInnKSVVQQIkjknuOWvbGOzjVMoxvaEQiRQS1EehVToidMMSkIioUY7VVCVCwMfkAFbJY43RC9XwM/ev+hE+c+XyLDEtwI7FXT7UbgaABd5blDkQrTXYQlWleh9KBLKw2dlerIAHJ662R+sYSB9qvcVimeHN7ZlB10ZqvU0kcwYDmGnCJHksyrbOWeGZXMCLg0D1Dq7d4Z6hmQSwqaV+uADIVnWEwGcn+eYHHKDeqA</vt:lpwstr>
  </property>
  <property fmtid="{D5CDD505-2E9C-101B-9397-08002B2CF9AE}" pid="9" name="x1ye=103">
    <vt:lpwstr>lgn63rJ9PF8ZtYU9E2KAQ7h0dkPA/RLBt3XD4mDp/kLGoDX7nRePUkgcpicYtro4JPoGS0iTIgrkbK+Br06YRDAt3TOy3m34sjwH+LteqVTUrN8IeaAPF6YS0blJ/ORlc1mPsokZQ6noaeFuSwF8QUNXUvu4yDvOF9+3BTHMYLA2rl3s4m/RpyU1QqWHvx/LmObOv+5qMNdJumG40+07vy3+D2JcSfjGnySUnCHHo8h6Uhg0UpN26DMX8jXsNkF</vt:lpwstr>
  </property>
  <property fmtid="{D5CDD505-2E9C-101B-9397-08002B2CF9AE}" pid="10" name="x1ye=104">
    <vt:lpwstr>nTEhnb3RoixMj4o6N4qJHPcjkEpX0qtfJXT6v0NR3Rd8xOa+PtjAUMTXBF/X9GJVvkhGG+CxafmaMxWAsZOA6pU769+s9It88b3QefEDmGt/wfChGHYLqPKyoCe0rGRjpTtapL4lYTvz9DMdAOOtKomM9XiaD99FmAcFgBXBX0lqzDZST1KokDB+XymxLnICx9Qk2ROSF4R+RXHsr4XHG8LzQbPsc6lYQLjP/knzxKdjbG/Vtw0YAoB1ABR1tM+</vt:lpwstr>
  </property>
  <property fmtid="{D5CDD505-2E9C-101B-9397-08002B2CF9AE}" pid="11" name="x1ye=105">
    <vt:lpwstr>EhpO4kKNWd4eCWIDhJlLgvnpFSzdjsPBhER1de6lY3Y1qVwK3meJnUTDk9YpNSD6ptUDw5WHAqpu8ybJvFdXN2fa6t3Cf1WoBpJbNmsAbCx7bwgmjb3IlN+EYqVJ+I1qUvga+F23kCdsgfnbJlXPTRcw7Dwt7WK8GfpphE+eaVysG8VRKh52MeqOu/7ptMILzXrVdRvgbc9v926e4qDl3L2ETRFCCtydY0OkpVX4VBEipysQm84ubyRz1SCZjlt</vt:lpwstr>
  </property>
  <property fmtid="{D5CDD505-2E9C-101B-9397-08002B2CF9AE}" pid="12" name="x1ye=106">
    <vt:lpwstr>QLkNB2w53rcLiBBIM4DneohiD/ahuOew93FFHOrlORpwYNrq0NT4pcXyeLZdt2cKSzwET0g36FqOHrKHM6hMJ1pZ4PggL9AZi5FBetDUCl3xxylMmSFeiQaCbdcS6Wmth+rTAIBsRvJIPfC9yuasmJXY4gWJGbpvwcVhqQPwwwUmoB8iztCVdrrMRVk2xXanPz/1su9TnVgJO1QFMyHHuRmvxV9NopWK0Erc2B3FxjejpCPOsNMJNJcfUhV8F36</vt:lpwstr>
  </property>
  <property fmtid="{D5CDD505-2E9C-101B-9397-08002B2CF9AE}" pid="13" name="x1ye=107">
    <vt:lpwstr>7wA3IBGUtdffSyGgJK84civx0t/yqfbAQYMgPPpDxAlFrjvXkkJf6PSJ4CTi02jKEGW7SFa2JiG/DA9nKfRRAZQACpfJNPGcYaV8QeTyVR8d5poaZUFEXRhq2w2bj6cL/sQJuESonNd9XNDklInZ+E+TMEe3JajdWT352lLAHwUBjWbt1V5ImP+knx7KDgwvtBxeAtPXhpxFCaihN3/u2SvG3OrtatRjeax4wof5HSUJ6MtvqJRl5ZLUO3ivkS+</vt:lpwstr>
  </property>
  <property fmtid="{D5CDD505-2E9C-101B-9397-08002B2CF9AE}" pid="14" name="x1ye=108">
    <vt:lpwstr>l0wvmZN9mAjY5a6rRFRqfSxSNbqcFm2yk7K/WEzlb+QVO4ALaO/b+biVqCmWZaGNbC0PoI8/5VJyeKsCB0QwqZN7MAt+9rj/gW2fdRqxgoSpks2BHtwCVN6GE9lMMbHtjfQ5gu1ZhEVt0ynm4eqx6fVIGoHnubZfXRLtOQLf1NAXDsA4xdcM2ox0hjQds/yqbTfimlB3N9j2iA91Ze0kiXKYT+ZJB5w2/p3pNxPdnPfOtlxw9LrbWSdvZ/vbPPT</vt:lpwstr>
  </property>
  <property fmtid="{D5CDD505-2E9C-101B-9397-08002B2CF9AE}" pid="15" name="x1ye=109">
    <vt:lpwstr>O++sqPg2wEg83ZFAyxRcmU2h1mZn84WEUq/C9mXvwLNfo80Uun0obe3PTeRA05qc2P4G+gdy8SDbjZQxYPlxiL/CxCUWWdjOyJ4lhVmFuBzV5REYeCo/KYjAMjCb6xq8Crj8vqIjXMsOPBAJEjnFeaqRp7S7GZGb0J41CQjmpKQM70FlCEhUIGdvXsrp+1+CeVd9+rYQtYygSies6uOyVEKhVPtXEJSt2acAmRVVZOB8e+PmvyPRypLv5KduSLF</vt:lpwstr>
  </property>
  <property fmtid="{D5CDD505-2E9C-101B-9397-08002B2CF9AE}" pid="16" name="x1ye=11">
    <vt:lpwstr>+SQTMj5TPSRBTBdh8+KgK2du8wgvlb0d/N7oAN/AzzxHnNTrMJ2OlBey8dG85opVRA3j6s3otl06oW2OZTxQfB9Oy0m3Y5+ICMo73tqd+YRqH+6J1ZaoZyUD5HpQxHQ0FGqZlSA6mtmB+BL0AsfVJQjNC6YzhsrPNxbn/hNGcm1Hd/AiArZHltecY5sSpXQUGqb5m91d0PsbJrni+HnEDW4tunCWhyLVRue8kgw6Y98k4sS35r3QdmybxZfhCDm</vt:lpwstr>
  </property>
  <property fmtid="{D5CDD505-2E9C-101B-9397-08002B2CF9AE}" pid="17" name="x1ye=110">
    <vt:lpwstr>kDtd7zwQV4a9d1Po+7R7TJOT0myWCTrldb+DMr4WcH/sINH6hR/L6W20JqcJWMVgswWvzCLx3VPaFgYu1dBqeaj6Ks5EJfJJW0jXbg9CKSWgWufb6/habIUimqI+OZMCsxk2X1/o4zpy3XULV0SdpFi74bYyqvjQZhqvlE3kvX0Odml6L9JAIi2TfHMyeNN2J5s+bKjBtkR4JaqO3SItGby/vBsSHj/qD+UYmP0NqI+ztW+UgBe8Kta79lWE0/2</vt:lpwstr>
  </property>
  <property fmtid="{D5CDD505-2E9C-101B-9397-08002B2CF9AE}" pid="18" name="x1ye=111">
    <vt:lpwstr>O4K3/kL6j8Rc4yXP1k/sHXtR71G5XheVbiEafpQPa1Od775EtYsL+ntEcR5YLQW7Km51EB114PbaWjXxVYdM3jpag+CZRlNWsUQEKydOjFDowAlrunfINSt+kV7i6pHiNXp/qOHSVr2moe+PESa8mtkBcZ7wodtBQXkQ0sMgSZ6BFE4IYis0dL7MAKAKt9nXzepgKGDsklojFA3w1GZAA9bM3/wUSVfx33YTWblaIBsHRgZdKVJ7zbmITC1lm7g</vt:lpwstr>
  </property>
  <property fmtid="{D5CDD505-2E9C-101B-9397-08002B2CF9AE}" pid="19" name="x1ye=112">
    <vt:lpwstr>7gxzF8J8AK5mLDlnH4GNecXr+ne5GtMOd4VDUyj6ieGzOCcoBNilTjvePAj1zeAMHA813KFZUKh7HyolDSsEJjxKqqNyqWKB75Qlp4T4v8q/ooi6UkiZVuhokif5RVbx6n3VeAZ/GxRF8Vr9zCPk86GM2oWy5CEqmwFP9muK7W4No1XsaRr9ao9P+W/K7y3X/Rh0ioLLbYu6DWPI0+R3dC2kWMHG5nv2FtRZlRv5y+LkbF1aumSJJKbV65fespP</vt:lpwstr>
  </property>
  <property fmtid="{D5CDD505-2E9C-101B-9397-08002B2CF9AE}" pid="20" name="x1ye=113">
    <vt:lpwstr>BckGZpbjb9ZlJX3K/L6AoHqblxBrJ937Gn8QLRnMyGAED7QVABWYfqziZFjyOF19PuZQISl+SWhiIiV38rZSSBDyibbHhV57FZeJ6uYEWsQmgwS/gtm0yfDtFNMWCBp4R/0kbm3RfwVTO4Dd6h8maEix7XnQ+S1/s017KCz5cfcq0s2aR6Tc7Br+GgWljHDVADv4otALoVtTUf4f24jeLkmFDl0GFK+v+ay6HtLdZTvQFroryHfLWy9BnPXiyYj</vt:lpwstr>
  </property>
  <property fmtid="{D5CDD505-2E9C-101B-9397-08002B2CF9AE}" pid="21" name="x1ye=114">
    <vt:lpwstr>59HvBLEKMhwpwUTL4ZQbffn0ExzIw6j0h1fbjtP6cou2LGxx6VkweZvLKZJ6UL5YpWFOuByoKDR9b4Er6SAd8S7Kf5wmppzGx/XOHxyTGrVo63VNivbIxxDol5hkW/MaFFAyD0WH0cs13CMhh42W87Gh/fKkQOr3SGiUTb85fm0oE/bczXsR7hYn2MVwU0i7MNLRgnfS5IF56vPq5ATqhXupEGu27DyKYYvnwDw89aU7/Zou9tvR5f38j2PGITl</vt:lpwstr>
  </property>
  <property fmtid="{D5CDD505-2E9C-101B-9397-08002B2CF9AE}" pid="22" name="x1ye=115">
    <vt:lpwstr>+KAVIwJBU6mHypUAlBmgPRXUdxlp7Cb/tHxR6HFkPbLMZBNUlAEBuSMmH9AdZ6cVvrK5b56OwoqCC6YGmnQK/O2s7AeM0J9nGqP6tBH0tEwtNGM2ei7I6ZCu0LGVsc3fDb0nc30TiYRFONC7aeuG5F+Vq7oi/eUZ8SkqCj4KjCqrZ+m4/q6k1yCpCFuRjkKlGeaOfE774o1ZsS7FVyANZgi8qweq+XNR9/PYSfdbIqY1rWp/WtO/kfF4RDNpylA</vt:lpwstr>
  </property>
  <property fmtid="{D5CDD505-2E9C-101B-9397-08002B2CF9AE}" pid="23" name="x1ye=116">
    <vt:lpwstr>muFq6QTT4sTbAVZqC4T9vUAjFQbiO/d6VwofhIxpsHCoJgS7N/tnhkRFLX6EV6utgcNKrR6yru04s76hP7ciHke4+5KyUY1yASWR/hALV4yOslK+GGVk4pG1LAGqi46tNZKaQNAqN250gxc4mSxIqkK081qPmx7BikDF0GzsaV944IfIGxzyDwklmOS63hyZnAw+4FNcWsO+9R6xEHF/Ie8+13Ig7BNPGlNbT+ylojgiBGZB1cTupHYZ6BAV3zm</vt:lpwstr>
  </property>
  <property fmtid="{D5CDD505-2E9C-101B-9397-08002B2CF9AE}" pid="24" name="x1ye=117">
    <vt:lpwstr>s1yPflDwxo8bXck6rOx7iObsGLgXPxZ6G3UzjB++JzI9HkkzVzIlv18bugF292g2j45Rr0CTPcEHvyaiUHVtDE+QvUr5dinHf3hyQrKk4mx66QHDgGT+UdbO+VQ98rojaR6Q+atL1o4J8OoNzv1UWGcn4pbVtNgGWXSDaWPERffQ1kFnKavkT46No4rXg4BSBiKLweYLhpY3xY/Ny1M1RZkUfnf5OOnk7pt7HX1P+orY26Fjsd225rND/f5NSbX</vt:lpwstr>
  </property>
  <property fmtid="{D5CDD505-2E9C-101B-9397-08002B2CF9AE}" pid="25" name="x1ye=118">
    <vt:lpwstr>wgTyPjfCANsIkgfVc4VvXLslyJokeRF43FyQQmh0z/uN+n02XO3OwwOA6oiJRVKgRrLjKnQi2EYbnuq91GkK3fJn2Fr7G0D/9aHx/fGRwjAmtxzfXrZNcuwBlFBpi9tJkpmypvxF821a06IEGMp2mHVR4a5qAVvITTxYxLQsJhi5pIYct9KsU7ftcm4zMuhYlz25Y2ntA04qsu5b76oyj1OiTN8a+JcaY7Zv1pTu82D0r7dngoXG9hFTg9UfTTA</vt:lpwstr>
  </property>
  <property fmtid="{D5CDD505-2E9C-101B-9397-08002B2CF9AE}" pid="26" name="x1ye=119">
    <vt:lpwstr>GSyCENiIIsj/74/i9ZYuXhX7zjHgJlzTZXauhTnKp2+gMHnfLN9jqNEGGH4/oi9E1zKLWB9FEI92eM4L/QnZrKuLO2LqgcEHn1mhr+ZLYjOUfBPv3zMGP8YUjV/fAHkzJaSy+7UPywW1ulkBl0ZIruCRc67hA+Jv4cjIIFnfpx9KqCfIs/XBq7yB1WIhsE5EvS//UA0IJA9NZj3w0YIyv+99MIHjcXDmRnqCix+gEJau84iIfb6BAX+6ye5i5eV</vt:lpwstr>
  </property>
  <property fmtid="{D5CDD505-2E9C-101B-9397-08002B2CF9AE}" pid="27" name="x1ye=12">
    <vt:lpwstr>2dZE6REyjMvr/ICbeJ4+Ye9HwvPW0fv7aJO/4zYHogkj+nALrdvN+CYP/tSeplQUznlrAYsNqGZZ1Usbn/ptXvvXyMKUoeN7bZKOEsx6qzdwVxnzq+BzCd+z6wh9mLF6Ra/SKIof8bTD1mK6I8ARf3kvlF8iv/N5APJFK/vDPGbh+HKY/5wF2Llvp4IKk8R/yzD+7NZkwSwHJYG8lWEgSLkjnNRXSj834ZbW+Lzn8IhlcMkYJR28TjMuPCCBQUt</vt:lpwstr>
  </property>
  <property fmtid="{D5CDD505-2E9C-101B-9397-08002B2CF9AE}" pid="28" name="x1ye=120">
    <vt:lpwstr>wkzaLQwYnsrfuPyixk4rvFga8fDDkQWR70HCZI5hmBSpYR2u4QyznM/j9KqUeLM3pdqaAdvI3pW28UEZHgaVOMXGfFMNI8yu/eYBdNEK2DjkMXUJkgdPxomgIVQSfnwBdfrg0GKsaOu2qZ2aWIQ5Db+bH5yDqtRbcG007gtIgv5+l7Q18DawgMnW6/3T/R+7ynIhYHvhQ3vsntIo83ESLNweNo5glKe7hYTQXk7DKgWK389947iz3yAbP/yOQEQ</vt:lpwstr>
  </property>
  <property fmtid="{D5CDD505-2E9C-101B-9397-08002B2CF9AE}" pid="29" name="x1ye=121">
    <vt:lpwstr>Bh/t10dzk95LBDc8uJVXkfFAWxVjAvaiy94q2AH5wLtCM47CoMxnCbwrUEm4QrMPe9X8VYBrb/1epwt4qyjgoLTHfsmCktkFDSKB11yyXWFmZatzXLoll9gfUtw8CJFe/eb7rhfEM1TkJAzeMVpSo22SYsB2+Yc/X1IGm8Rplsj479PugB21vO6hLi/0ItlcL7SE/jYcK4CdTrjfytB/CkPCihGQFxBvKhnXp9t/vawP2r3G38G4t+fH8ePDQg8</vt:lpwstr>
  </property>
  <property fmtid="{D5CDD505-2E9C-101B-9397-08002B2CF9AE}" pid="30" name="x1ye=122">
    <vt:lpwstr>wESNRz6mjBJIvKnDuBxqc+ebv3nN1HkojkYV6CUQLbzoY88A8sUOnbiVczR4jgfho/ejmlCuh1DE+thiD1rU+P0SosavEWvRNtMD0YHjU6+/xAh2ZBV4LiyECjnbx6G1ABoAuM2VKMknLSAscT6rSi5eFUsVR1hTE5jZ9AwlBXYpQy1t/t+YeK6f8tLdSZ+wzuW3gAnTss5K5FdO4+sbA3GEj4NQGh4zbYxTa7TA/H2vVYAZhjDKSeAMDSWGqy6</vt:lpwstr>
  </property>
  <property fmtid="{D5CDD505-2E9C-101B-9397-08002B2CF9AE}" pid="31" name="x1ye=123">
    <vt:lpwstr>YWGL0SxTS+K3UkJQvRJ1cnO8KQRqj+F1xnQo38A9RqEfsbzDfE99VGl4ZU3YdvTdTluLAXUoJmNTmMPO2qhNUtm/tcV+4f+aZ0CiEUcJR3FFoEtke2caMYM6RxSiYzywkFIyimJ31bIlQ8aCoYFG8mB5xHR2+VQ/XzInCo4Y2O8RrgetIDkncXBtfej0gu/kprnkhLU6oxG+3WUwTeN0lJ83lr5thyKD2fiYulQeYkyuDC7cVfwgtjfEHc+sHCB</vt:lpwstr>
  </property>
  <property fmtid="{D5CDD505-2E9C-101B-9397-08002B2CF9AE}" pid="32" name="x1ye=124">
    <vt:lpwstr>oSxYogljn55HJGOQv0yQrIwmWxAAT7nwM38jnFf3KShDGep1vgRCU3hXqoW5apiOApK0Q1j1jGxlhUAYYnaFlLwr23tno/JNQfX8M8xY/FDtu+W8ihhxDryHUscKKkPfgEzCV74OGNEbyUpf1eKmJwKF95W+VJ/+eimbBg5XUns9tnZ6bFmrNeG4EdRvA/URzpa4ea/+VVA5NEU7C2GgLUUfbdRNz643Qlc4N6fcJWY1nNiXrIPiA/8wEak/nTo</vt:lpwstr>
  </property>
  <property fmtid="{D5CDD505-2E9C-101B-9397-08002B2CF9AE}" pid="33" name="x1ye=125">
    <vt:lpwstr>cO41m6UzhUeGNZGNTk74dl5nrLjAzmQae8Db+5NGqSAsZYSBLGh/tm6UCs88+P+dH3HkcMhpXWcKbo4AOyWF4F9fQGPyqh2dUPpgkgqWCa41yj0Vuy+yWEI1AF44m0D5cX2u9VXDHJP2eCr6BL2/SzJhqY41eVwyxYmDQ/nSA7GYd1VWIZAs0A6/ZSsx5qLPPoI1MmDr+8MLNloO4AE+k+ftexIgmDiuqd/Twn7c7U6YmSbdrKWHCaho7s1X6eU</vt:lpwstr>
  </property>
  <property fmtid="{D5CDD505-2E9C-101B-9397-08002B2CF9AE}" pid="34" name="x1ye=126">
    <vt:lpwstr>3pKa74Q31lm61iGnbmK2GeWsC3ZjmGLrEBqfdMkcER7mw3/GFn+t2UnNlcSfbh1n2TFkC4AwxV0Lz/juLgQraEoATnZsDCrK75dch0Hik5ayib44+vEqaEtQsHgV0E+aWS1sypkCtU+UalTcObeHsL2VR9/ct/p81EBy/PgyWcVdoHNK8E34iC2igwS9CaxSGNsjaZiQw/TxePCYsQOa8/VNBUGQPzNqBR/wUSDlCB5axZQenA/GbDg7If/yffZ</vt:lpwstr>
  </property>
  <property fmtid="{D5CDD505-2E9C-101B-9397-08002B2CF9AE}" pid="35" name="x1ye=127">
    <vt:lpwstr>j1B3AYYr/KdxyWdktgTtUUO5adYcfIXrhiMaSD6xa6v7zwIDUstYis6wir0B8VHSVFoTnlUomjiz4m3jcOvklpYh3Rx1i/lSP/TPtf+6v4n2Jj5G6rYtLB7736Vqt9HGn18d2hlSDSi4o1ZlOnSylVOtXV3be/80sulgZu0ggZBtvduG5x58ZtofdDXcRDbLnp7RxiEhFlBCNfFdEYhrMQVONLTOWbsprtwR1wlOcWtwGnCHz1vNNE0iXbm1w01</vt:lpwstr>
  </property>
  <property fmtid="{D5CDD505-2E9C-101B-9397-08002B2CF9AE}" pid="36" name="x1ye=128">
    <vt:lpwstr>O6LwNUIvwo7ggTyuUUEUJ1K1Z/cdpMHCden/MtQJIK+WA8yY+OFUuxqUOBAfyflVUS9SGyx2DNeHOSrDZUo3Gj4QTCfvHVzRT0I7gyp/q6AWEq4rCtAg9RI5PryJUHXJIY/lHG9FMVk+RqIScb/R+rknf0rcziG8X/eQrnwITS5vIMwz5wDr3NaJJ7F9ABoH/SSZ5MyT5Xu4GtSSyxHntEiwgz2eLHSsN8LRyNsZSLWZmqXfO7ZHzOE6pGK4KKG</vt:lpwstr>
  </property>
  <property fmtid="{D5CDD505-2E9C-101B-9397-08002B2CF9AE}" pid="37" name="x1ye=129">
    <vt:lpwstr>MTe1qPxaxB+n/7tnIfjjgoZ6cTKaBAHp54dcspgDb5Fv8Y1rNjd7mNB4IR6kJuQqpG0H0NORIG8yXo4pV6KWy70a7FGvL6O7dOfQ9lfIhkj5A64YMredCfF7HDC3cICD2lW4ptrT4vmy1AOD60t1DTgTIN8sVM/gkLI6VFmJ67fct7PI8Bd4zEHoBUDaisjSx/K6jaSogzZL+VUlnj1gZhl9nji/WFeFtEZfVm4/pKpaYVa8FIqCMAVj63AdJIo</vt:lpwstr>
  </property>
  <property fmtid="{D5CDD505-2E9C-101B-9397-08002B2CF9AE}" pid="38" name="x1ye=13">
    <vt:lpwstr>HwYcmf7unKnwS178VztQNmbkW70n2BkifcqLJiYdvMAcbcs4E/UG6NABGnUot683sU3YxdQruYkGgy6AkeX5EblMib0aErj7G7AEGjbF/9rFOW7l9DfDXCJHlLbHfIS0a3tvtD3L+xg9NW9dGKtSg/DSb7TRKXl9nJXa1ix1r0njWIJQu7p6AlX582DVc9EeZLGkKRwtrO1izjGOhPdAI0rPsIb4JC4pTWnVI1xQLxR8/GmOEiMXzQzueghBNWY</vt:lpwstr>
  </property>
  <property fmtid="{D5CDD505-2E9C-101B-9397-08002B2CF9AE}" pid="39" name="x1ye=130">
    <vt:lpwstr>4Ia8FXFHswGZFDCb5ZLaPAPSzfd204bLKLb8mPW3sGnoBg9PJzHc1uoFku3g0OXJBQcBgN3AhmHfsZTvNPzvopP0VhJkwPCXwbOZlNYNdbFHJCqFHHE7/aWUUs0h16ka3uKeWuPBW0DbL3HaT8RB4LT3sj3NDep6SxTrq8/l04JKwmwHL/TLHMjg4kdlUeCP+lRIWmh1uiroEnGmLbAnv9CfzWbtdudzlA7Sv77XTqGfrCQVWsXSrr038kxN+Bn</vt:lpwstr>
  </property>
  <property fmtid="{D5CDD505-2E9C-101B-9397-08002B2CF9AE}" pid="40" name="x1ye=131">
    <vt:lpwstr>3O+VT0IMcfdjzIo7/B/vz+By7YmBCVZn0ZJJjkN/B72O5Xb7SHOHhzkuqibend3LxD8m8zznGX3UWAey16MjIABPRnx+PNfFP8S6nXP629fshHZoHmzfJcFocL6KAbru9oY9xWuTLvPo2pdhjJdDyW7YMcubfOsXaWqPY2bvbXdx95HMM5lD2i5l1sCFPnX/n5SSxbjziyr/c3xolK3b5HQu5xXqF50b2VjyldG9goDHFaa7hDDCtffStnV7MwA</vt:lpwstr>
  </property>
  <property fmtid="{D5CDD505-2E9C-101B-9397-08002B2CF9AE}" pid="41" name="x1ye=132">
    <vt:lpwstr>Tt3JGyJoLMUOb1tLeI+ClnEeihMdDDni598vextsmmUmfeqSSJd+VRMh7CqKfZteG32eisCXRSwBBGJGL1dDrwio2+w1wpsFss/hPu5ZpgU4NR2IkCYWHXArFC/PusEe2wkVkeRmnPND1YEVITarZvJbZVW8PWs8e6SPGVXZLgR8e7SbQhfH9klSJirSYeGutdU1KIDNdqaNDy6XMl7x+q8DfzrTPTDSfu2qIuPk/2ajIHZVu9EPTlwID6J9tqv</vt:lpwstr>
  </property>
  <property fmtid="{D5CDD505-2E9C-101B-9397-08002B2CF9AE}" pid="42" name="x1ye=133">
    <vt:lpwstr>C9f8ZyYXSZ5xYu5vRYynN1L4T0tuvk2fkoTu0EQpQ+M2z2RPZtiKdBSMBtP05iUQJAtBS0q0MRuF+DHKgduan22dcZ9VEHLq52K+cMz+rP8j5iFD9eSo79R/UFm4ESE4r+LngusI+WgBNaJerxZuXDrCbKXI5TK0bLl/cYvxy9EGr1JCkpNPHXGjJMbZhwv5NURqpy6fbKmPjXh9xmr8KziLZQSCKogtigAcY4u7ODGicBAhBV//5O2h5V05VVx</vt:lpwstr>
  </property>
  <property fmtid="{D5CDD505-2E9C-101B-9397-08002B2CF9AE}" pid="43" name="x1ye=134">
    <vt:lpwstr>NOZ+7L8gjmHMcMmaUasXtij6DXECXNtzaAg3hEnirpukSyvatKNy60x1ZBh4kI7Iadv2eghB5/Z5LChumMqokJ1MGkDa8uLam1jax5wsyCdlsTfkeaBZ1PplhjtqNEvY/IsSvI/r3qT0dSnq4hkC+fdA5hCdof9cUltPNasdwYAEN7jlBvdp/EAAQnIv0uBxADff0YBhgC4n380VRw8Am34VkPU327sraMJWAwLWzyi+ft5y5X2cGqgasncltSx</vt:lpwstr>
  </property>
  <property fmtid="{D5CDD505-2E9C-101B-9397-08002B2CF9AE}" pid="44" name="x1ye=135">
    <vt:lpwstr>kL3JIQxOIo4t6BbBq/YoThKxUeZRenfiJehInt/Wx9R9hP0wet9eETtqjeUaDhk/txMEX267FZ5nByPX4JdlvVDMO5K1IO7stfToROUPXPc0Mg0cto38DY4UooRYaDBUhCVTlg7GVXBJPFUtx9vsIGvApsBRN1mxUbFJ4hCqWPq4y4VOd4xV8zwWu7APCbIVqJWoNztsIP/5xClXgfJVfUnCsQuLGv6IcdN2qY1XLM7FKUMMgMMRn/G/E4XJekS</vt:lpwstr>
  </property>
  <property fmtid="{D5CDD505-2E9C-101B-9397-08002B2CF9AE}" pid="45" name="x1ye=136">
    <vt:lpwstr>rOg8BaSjq29N9ZG8meTlLmXtLwY/5X3vJX9eR+Wks2GhvzHRTc3GrJDF/lDo3B+K7cdm/r52UXVt3Am6qX1BOZkmH39yBmbjddMKVk5a4sZAuy2JRUc1JQPzWUBpvMErMqSVayIGYzs6XRMhDyy9f3DSwLj87JhvV+JF2djrcwQSvHp9hmPH4eixccCdAUoGiFUPCQe76Ain5QM8bSd4dyQH/dRd4OH7kAM8cuyMPuXxSelJpnKtmqy9yz8CyZL</vt:lpwstr>
  </property>
  <property fmtid="{D5CDD505-2E9C-101B-9397-08002B2CF9AE}" pid="46" name="x1ye=137">
    <vt:lpwstr>n186+i+UYA1mEc6vjlC6DBjL0d+gSWRNpAu97r3y9PoGYZHb98rmleeEf7UROT8okN7vqwXe9NboH44ruAxC+xNem7rA0Ii/FL3pMJ37mWfNJNXVsNmNla4yweZ9ZUl9cU4X9ZuEcl8xNKHPl6HdyBXgFu6JQPzqoeAY/Zd0pVMxMBG3YMmfKkIlk4/BRyQDaFnGu3S00xKyki5CHxY1o/EEFAnwp+3IMu8tzBMoUbLL85Syhq4mp1YOvwn+/Zc</vt:lpwstr>
  </property>
  <property fmtid="{D5CDD505-2E9C-101B-9397-08002B2CF9AE}" pid="47" name="x1ye=138">
    <vt:lpwstr>pkxTeEqvyTVE97/qW95qA08fC8YzE+dznxfOypLdegtK2lPOt8dHGc7xEUMb5fnYiCfDJ/1q8hKupgYwnP1fDx1nOzsllr6xjH6dJ7E///FcvdVKzcbl45xBopJH204pGlpuFKLNvQMx8eobzWM9yRj3G1yaWusyJqXD/SZ0a4hcv21RI7JP92WeOwFjvieX8SvIzw1sGbWE2VmAAI5oqd8NCbayrc2T3Z/M7AFVYK4dP2On9E1IBPxwYn2SM6T</vt:lpwstr>
  </property>
  <property fmtid="{D5CDD505-2E9C-101B-9397-08002B2CF9AE}" pid="48" name="x1ye=139">
    <vt:lpwstr>ay2SCWcwqjH21havJNFkTtYssj5zvTAvd2ICyh+afCb42wmEWR8z+hPO3KXH11Wwz2phUn2xYtVILTVfD2HpFvDdjDS95Z2LUFCCsWV2+4u0f5sfw0xmJtgiQAA</vt:lpwstr>
  </property>
  <property fmtid="{D5CDD505-2E9C-101B-9397-08002B2CF9AE}" pid="49" name="x1ye=14">
    <vt:lpwstr>Wh3R+23myfMvXrd+kXpRfpfHCzrusZHJ1xN1hNy6s/6O/MMVwGjhRCo5HzabotQfjbBpftu8I59zWniZ+V8QjQOT9/WsugzvH1OUtVhMY/4owGfDOmOHRlA8F+ErfZHKBdWeC1TOez9l9ktxuqXF7uVn9FmoZIh6WdDj2Hn4b4fgOvxgffCDv49i5fRV/7y59RTF6i/2covT829MoZ9+WX0caYdj6Y1PnMGvpj/orCYwHhDMAPK7ZiQxudR+1gQ</vt:lpwstr>
  </property>
  <property fmtid="{D5CDD505-2E9C-101B-9397-08002B2CF9AE}" pid="50" name="x1ye=15">
    <vt:lpwstr>d2KIcknTXr3lhLaK+hlp6k7eS5msqEPv7A4uv7Qk2PWfh8mtyuUnLzJGwFjNG4XBwXEPkklR/D+9uTWwHVgMAGhRsumOb8vV9Ew0MDH9FatiugKLB5v1GDdgRmP4jgimE+mRlM9/wBW8fJu2IfHvFmtZA5TSV2j1eaZ7vmI1vx3niNvfoobuy2TKoqh/VsUfg497eZuJb+6mx7Kaqc7wv6BkCSdsIFp/TxGksQoOxoL5HrDbLCKiSdrNxgMlNfr</vt:lpwstr>
  </property>
  <property fmtid="{D5CDD505-2E9C-101B-9397-08002B2CF9AE}" pid="51" name="x1ye=16">
    <vt:lpwstr>mNrdbwn3S1z1B+M0PXY+AmUMFL6M8O/qMAw5KmhLXVEqbFsz//ibUr6zLXXFr6Ok/ENvtR1TBoxWtFH+PvQgsrHq9Oejm8Uytd3WJyJmtYp3tJtvNuPaYH0zfHqsfeokhJV9m4fWVGRoz+iHNg1V9crYcGR1L1XIsog3IcbDm/xWIe0C/8LpGR4osy++5kd7sT6Gp+Eiof8c9+Zhmr7yP75c0HtaulVPOpGjkKYSnl/AJ8DIn4ThHlIU04yp/QL</vt:lpwstr>
  </property>
  <property fmtid="{D5CDD505-2E9C-101B-9397-08002B2CF9AE}" pid="52" name="x1ye=17">
    <vt:lpwstr>DwiPCHmhI9fOFcmeZeduQlFNa7UmXI/4mdOgGYA7gskQ/pweuCVaeQZTV9POleZe2mPDc8UDDswwkGYv7nlr4eNBQOKFR8Q9FZCvahbeO/9rkbhrg5H5820vR5SrbORMVk20pSEq81PK8O1IL1R7mzCZ2ZXhITnpi/sFM6hfOqz0dHm5YV/VI9bj9Xnpfqp1lvJ3KVLDj1Bv89uNtZ30zZCGJMahYN9kgQZqhRfgzmnUoZqLW12ReJC4S5J9vj3</vt:lpwstr>
  </property>
  <property fmtid="{D5CDD505-2E9C-101B-9397-08002B2CF9AE}" pid="53" name="x1ye=18">
    <vt:lpwstr>Mpp+lHdId6k5/AX5qWX6U8dEl5DtaXjCmdhBDDqPUuR7KRNgYyyb9NYmZGWSpRLhqmVPl3JzHtJ44d/YCUm9m8FNICB1s1H5Fte07vLAsUkKdspwTHQDYfPtM0lKhDD+KwHu26/Af4TJCI3PNRmpfx6c+wKQKnkhFwHqxb5U2laLvtAun3akVJ5HJWBvizVl0Q/UFJyoTLt457Y85WD+CgKx45E+oESWK/BxOwHztfKDNMyM4b6FOiDcReHa0JW</vt:lpwstr>
  </property>
  <property fmtid="{D5CDD505-2E9C-101B-9397-08002B2CF9AE}" pid="54" name="x1ye=19">
    <vt:lpwstr>hrCa8iukpHYfODZQsRHmRWljVpkNM2WbznVNo9yR/7AUNDjTmnY0uftP8zVqHgPSK8x3dM0ut3zyS9SQcijTh8xCp5l6uf0hIYtKZALyiauYlDdDDbhB/pYrNyzGIHRqXo8MCPHrgczQW/C1NiVSoEzS0/enfJcSfAhw2ubNm0rukikvgzmJg751U9uMMPPHGBgpY6usnshMEX9yBywIk+X4Gximi6jtoRztTmhG7Mp3zwnuFkkvS6BW4SmELA/</vt:lpwstr>
  </property>
  <property fmtid="{D5CDD505-2E9C-101B-9397-08002B2CF9AE}" pid="55" name="x1ye=2">
    <vt:lpwstr>61GbALaJYzKgVa6expWUda+RFo1sTz2jCMcuJVxH0zZFAfToeztPsDrPrFedrB/NgMcWgwHx4eSePmWvaLzBz8UB+ppO2EMoNCpz5abcuDLkxtr1/iQUBRQALiGNmlzeCtV0MKkVvRMikjs/Kij4PlwSLPxmKPZrrfCATFtaQJNmqC92WaaM/hzh3A33CFqq8sqQ42er2mNUw8PqLnvhvXSMF+2vIT+wq4zZpnEhI5DU+ILT+SHYB7Ov1izfCZG</vt:lpwstr>
  </property>
  <property fmtid="{D5CDD505-2E9C-101B-9397-08002B2CF9AE}" pid="56" name="x1ye=20">
    <vt:lpwstr>uxoMpD2Um0DUk5D3X8PTc5H8/fCjs78lU0xOs59sOaVOXEI450AkiV+pCQQwpwXzz+WfwHeMtF3I8vMIDivbSUdl9ovTuDc2pEA2yIl7aHhu2tvchtXC/NHWqs5REdnwAFfkb/8gnc1C3+cUBXN1ymA7OWU4J0HA7Qz7aMeAxqk1Xyw6uVfOneuk21G3/qoiSmbUaYheN7hDOuokZ/PLgKvU9g4BAYtyshjCDyAeZh9WIua2oSIY/0dnMTpTUXd</vt:lpwstr>
  </property>
  <property fmtid="{D5CDD505-2E9C-101B-9397-08002B2CF9AE}" pid="57" name="x1ye=21">
    <vt:lpwstr>lMtFXjvbn45XDNGC4zgduYpNfkjGP/WhxOY+aJEIgo0cIoMw3aT5EY5gh88n1G6KgNKa0zYW/qbAeO4QIwvWGpzsJYRCqYfTWgSi5GAg5sDhVKyyTPQpa8ozIILyPdCGkowDeCEF327tkQ2R1heYolJPQLsM+ktcWFf8IUdzSXzBcp5w1gD/P3dImuFU1S5SrRi+E85xMfFr8JYQSv90fpmEGpVYmh+Q+I3ZxEG8m3agN4STtZg74x5OX5d9xAr</vt:lpwstr>
  </property>
  <property fmtid="{D5CDD505-2E9C-101B-9397-08002B2CF9AE}" pid="58" name="x1ye=22">
    <vt:lpwstr>wn1pAyKd5Dukw7TkTSfQwNlYTUbRZEuf/djq8J/kg+S6K3J6EYIjrkCjcqZKYjsK9jVHocnsbO+Vvn1WLmUZ2JX1hfg/03G5g2/hi5qguLRq5cZeGvx5vkk5vAXBXIqowjvgWxBQCnQWhTOWmXtJ2s1kP7IwIZN/MvUYlvY4MrWeoUEcIMoVGBrZyzrU9QKfyfRcBn8/pEhB9zncN03qDKgEaUcfCyH7YAf7sWk8wh6SUMOc578PYG46ObMLHdZ</vt:lpwstr>
  </property>
  <property fmtid="{D5CDD505-2E9C-101B-9397-08002B2CF9AE}" pid="59" name="x1ye=23">
    <vt:lpwstr>BosaUvmzNTN2rJSwtPdEDSEUeTtzcoRuRGAvJGIeoG6mkT0ry6OPKWFisOlv1PorL8c9MiXG14wbY3px79ERx5pMR7n729pbsoaLfxXazTnMAwD34DC1hbT8QrL2lHQMT7zneyJJyaQyeVXZO7JYRkMaXH9PeG24QZ7zI5gIRc3WZRyo0gejgZots3LhSFSd8Wb2LUSQB/FBtSyq5Tg12Kg4fF0rG6WR+GmmNrf9Q+y8xwXbp4BJTLpZvZ5bCXL</vt:lpwstr>
  </property>
  <property fmtid="{D5CDD505-2E9C-101B-9397-08002B2CF9AE}" pid="60" name="x1ye=24">
    <vt:lpwstr>nsYArqeDncWfbAs9r3guFRnXnxMhQBvoaJGvssdiXPQ4wh8k6iSKo3+itgRPwOXdRUWw+8swVknGA9BBnSfRD0Mud6JjtAgU7MnQVhHUN/DhY0whSSG1xyyB8WbIACC+HxAVqQ3uVpjaqdbWwthUC8l5sOWtf3o/IQn8B7ylmCFYV++aMmlRbLWJ2WWXIDfA4eNdZJnsGWhGdNVltp9wGVSvlM/CL+FxrKbLVbif92etN8DuEKg6+zHHqRbOKOu</vt:lpwstr>
  </property>
  <property fmtid="{D5CDD505-2E9C-101B-9397-08002B2CF9AE}" pid="61" name="x1ye=25">
    <vt:lpwstr>OdSQRfvY+exPlhvUOOotB2dQ0U0Bwa4xy2cu4x3Mt/TaWjgKb1c47SMwW+x51ovZHpxATdviKiPpM8Uhh6SXOMYIzRskxcgPNXmscdgDScvQ21yYxMdC1mnN7CJzVul+j/KLfLqaZ2mBKwOeU7tkFQSc8Yoketl7VUeDOETLkQ1iR5T8K02dciedjZHRJQ/oQny6MxFKwu7KeRbx/ue4SzqMegXdYEmOi/byVCIhPrQUhu1J2u3Dw4I7J+mRvfH</vt:lpwstr>
  </property>
  <property fmtid="{D5CDD505-2E9C-101B-9397-08002B2CF9AE}" pid="62" name="x1ye=26">
    <vt:lpwstr>M2AYsPUsr2Zsu1yfL+Le4op/kokhhoTSdTFHm2rKABnWkrzor6nNzRqBbEgXBpI752IH/r+T6a3VqOrkSRBOiOoVpP9QfqX9tkuhkuoYV86t8kfIB+zR/cpB5953vV556QfP0w31ifopE6TeOIeYeqTB5JKrW6cpAHwMBrpazXE6MyqqjTjZ+JjCbTtl06bwM9PihN8Y+OEHGRUi8K4bDBIh1Sl2PZsI4VoUQhlr/VygJtCtMv+NWM+PP4b96/X</vt:lpwstr>
  </property>
  <property fmtid="{D5CDD505-2E9C-101B-9397-08002B2CF9AE}" pid="63" name="x1ye=27">
    <vt:lpwstr>tumFsImFslwd1RveOKLy6XFjzqQdr7enHUt/tWAySJU4MvQNwx8aDQYVDzsYEBkQzFvHGVi5wuQzuBnhRwS6UmempXqTp9mH0k9F/Dg6grAGSqTxj4jmmEsd1+k05271ZY8qRWoiXxb2UvUs0NT04S8maOqecbL6Vz/BOdKg0l5gFy6EXY1FqXIWLi17/OavvsU/xoPQJH5jyirPxp4VJrLwqJBg2+mx2+GqI0A/2bxMTTV8G/6jjqyeVT+eEfq</vt:lpwstr>
  </property>
  <property fmtid="{D5CDD505-2E9C-101B-9397-08002B2CF9AE}" pid="64" name="x1ye=28">
    <vt:lpwstr>ZNrIPuk3VobyR5q4WJQ3h6TJ3SUO/1VSTsGvtyS/JjLLXU2gGq1M4vfED1JHpNvFxc4Op27ehYuZGWAwKVH7WV//api0HwTeOj6tblY4zk5wZVEYEmd6De081V3OUv83yh/2AqKL/OTL9LpS2Nn8EczUK/HVLR4FRdPnCoCi7rrxuThA5r5cSwR9uK45N68hJabIGmcBcjN8lWqsCVlVpY6afk/ZAg2hBLkDVo6NwF1rTyn0Cl8I80ngT/19/A8</vt:lpwstr>
  </property>
  <property fmtid="{D5CDD505-2E9C-101B-9397-08002B2CF9AE}" pid="65" name="x1ye=29">
    <vt:lpwstr>KVx1QifFyBHWJWpRTZiISHJPwck6dZSwVDHpNQGr6DGOGoSfjl3eQLGwE3klbJSsaoA+2eiFrMyocf5WTh5YcPDmP21DDQPUWM5NqGH/P3jvF56U/yRajCxy42vNfyHnbwOOiBT8Bkde/CI5QWIYdtLZESA9+nKzG6WLjMOBywXqU0t36z1OdNdLDwQakCor/hrnhQ3YhebIISI4AsvZtnr9BxYDHcz8V/P0l23TlnsPApGgiPSdBsyKP8IGN/r</vt:lpwstr>
  </property>
  <property fmtid="{D5CDD505-2E9C-101B-9397-08002B2CF9AE}" pid="66" name="x1ye=3">
    <vt:lpwstr>a1Z2tnh0wb9OwYBJ6+4/81hPUp20K3ib1Ei33Al8rtIoYHSDE/O1Ospcz6OqjQlqWBZX+XKdRpNUG46KWGVQNiABL/ZIsGtNqxChTyPBE70UHCR9vdKv9UpmdJlMvUEupb/NfLVAhRc8NAA3IFa1IjtwXI3veIKEWXz1tBrPxApqFR7gV7uqDYTCZqoCTP+A+r4Jzec0bKmTLIG4LwkikiTwRaQiNthVxhU9TuOskHC3glVOJEndvNSQrqs6Zr5</vt:lpwstr>
  </property>
  <property fmtid="{D5CDD505-2E9C-101B-9397-08002B2CF9AE}" pid="67" name="x1ye=30">
    <vt:lpwstr>biAutKPRg8MG9MSRD/zYXeKg3dCkEWP04nA3rh0U9AnfcHnOkok1UxtWe/ZpI5TANUAgj5kxGwG9ZPZKUPuDJObqm+EBMZN7ww7j7G5we9V4qNAbVC/ojNEbrqh43109MZvTLa2m3xs6EHrZv+ntwbO15kYJ+SVTQRKH9OEP0Nu91WjgMmElaSywCKHzZMOGbGZ6YhRq4fCz4eoV5WI9r67/UZtKN285biqFpGiN78LRouS2cgwZG8ea6TiIBz1</vt:lpwstr>
  </property>
  <property fmtid="{D5CDD505-2E9C-101B-9397-08002B2CF9AE}" pid="68" name="x1ye=31">
    <vt:lpwstr>T/kUCmOKTP49uYdgu2rClvcnDiVXOSJ5sg0w45vvrgOliFiLYG8L1xtd6vpVHHp8EaoGkHtjChgfPsR1C89pfhTelk+5PBt5BawOfa1gK+4uDNlTqmd/YV7nJFIUaiaPf7t86qNlzoBbkFUn3kdcWxusNri2e8e+c8aX/IxAxwit+o7mjmmHKKeulgWaLMgk6QopJ9O/LkTfhV/hIOoN/Ht/Gjx0WMY/F8CXsEVE8xbIj8TmAE1qvQQQS0WX387</vt:lpwstr>
  </property>
  <property fmtid="{D5CDD505-2E9C-101B-9397-08002B2CF9AE}" pid="69" name="x1ye=32">
    <vt:lpwstr>30Qf2Fl45ZhiJ+6yLW96+Ye9qMdVP+P2N4lQNuVFGKW3wXYbZmGVAIZA3dFg06/fgxbMOg9e0F5S/HbMYU8/tXZ2MtMUlSiDY7KeDclL8KFLq0buM1AihBQPQjQL9JU2eDf8y8YwZhFcR1F4d/0/et30Ba/L240DDMgAMI0W9c81nqRTHuUENfUxZ5mgF/PdH0VV684lRp/u1D8mpTaAh6HG+y8zq9mPpfdHw8Hp3ER9LH3868OTOqcZUUD2Z/q</vt:lpwstr>
  </property>
  <property fmtid="{D5CDD505-2E9C-101B-9397-08002B2CF9AE}" pid="70" name="x1ye=33">
    <vt:lpwstr>9imuxJj4GKlGrF9FI+FpaqqL3anirlfzpQEi/W99KGqGXtRfsfC1E1AiWIlPJ4DD0zpHyGZNTOWosL+acQX8Z3v0NTJW7CqfRpceEdoXumVXhC0in0a3CzZ8rYt7vt/69ScNsn+Nk1jEFOOdGRAA6VSRX0qoiavtbvqcA2Aivop9NF8qzbqIHH7CKse3+k20yjICUwwbrObCH8grDZY/bI9DysJgVm89dmp7NJCm41SHfuMHcOuobvfWpDIMfPF</vt:lpwstr>
  </property>
  <property fmtid="{D5CDD505-2E9C-101B-9397-08002B2CF9AE}" pid="71" name="x1ye=34">
    <vt:lpwstr>YkjX1GPnh/6kk+Pjbjfxbxt55Jc+t4nFFQCrH4pXNHXbhf29/gAJwYTVTen2f/4ZGDFzm3v+MX3cbHpk/QkyrX7Z88AQ8U7iWhd/S6X3wvs4XxmWARmjQyotEpmLE4nwfhJXmvhFm39iLiDxoLGLdXbzA3tAhIpdjVGjituvugAnSgtkB07/gmEknSXFbt9LglMPFPnqTO/TDIus+tXi9YuZ0mWIhqfqqOcxMUz4BcDbFk0Ys0+GUmvOu5DylHM</vt:lpwstr>
  </property>
  <property fmtid="{D5CDD505-2E9C-101B-9397-08002B2CF9AE}" pid="72" name="x1ye=35">
    <vt:lpwstr>6FtFucK6bTwDq1Es8D7+xd9DNTuZkRwP/eeRH6AJyFjm5PQKN42MXnGBor0QGPjy+AIl/bSMHYzTrDc/grAzH3+7quQf3wxuJD8xA5qfX2AgIfP1y8mB/VYOCmElq0dcvHIP4P5JCuwn7g9YAVPfbvLRNMLcbCkcGwG1hEtBKQKzjrAHJxAAiQ/Xb94q5zG+AtIA57ZZcOuUfsaOFBsgNTi56AEgRh26DF4aMo4iLzd5XsNy/qEWg1pngR9Kl2+</vt:lpwstr>
  </property>
  <property fmtid="{D5CDD505-2E9C-101B-9397-08002B2CF9AE}" pid="73" name="x1ye=36">
    <vt:lpwstr>2IE7QIOLqoXK4wacojtPk/H/QIptQLfNzz9lC02R15JbRyLiW81PNzMihLKfYJmP3DhqNsNpomzvLP5o/u1F/DPKJTNF2oygFzhI7csKt/yUOseEvWSO37ESXOAQyMOJBRV9qZsqJKfHQfs3CzKZOCSy22tYHGfM3cNf31vEtiYlQl7OKTtEtpTcVh2HbCkb1AotM9hF9L4XE7SrycI7AKKVLa7qE+dYpqyC8OSiPQGLoxkS7evHX65jORfdOCa</vt:lpwstr>
  </property>
  <property fmtid="{D5CDD505-2E9C-101B-9397-08002B2CF9AE}" pid="74" name="x1ye=37">
    <vt:lpwstr>x2v7Xw3A2rQEeTmfZspGkml2F0cL7IHw2N/JZgifhyU3kdh/tdAty4cskzDZ1sXdepzyhPFjUeVy/3mGIWc+pUCE7BCgalojJ/cWjya4Rd0z0m7JVVD//t3xNxVWUnZ/WlZuO1xs1miOQoNGvVkAzlTsM8veqEXvPUR4mQ8PAMcHATec8/e1jLerS45fU51OSgxh0CJb+O3h7RCAqXLUf9wYT7poVz/uO00uTlaioqgpk/oMaucqLvMsU+wTvzy</vt:lpwstr>
  </property>
  <property fmtid="{D5CDD505-2E9C-101B-9397-08002B2CF9AE}" pid="75" name="x1ye=38">
    <vt:lpwstr>KrQ+pCq0aOIXu5CU39g0/jjqO57S8MfBxq+jvPHZ9tcNWds44aYNwRxiDX/9DslTrIPNxeQqdL8zSCpahDusmwhBoMS1RWdQjeJQEqrBqYLn8ZAnhBTj4JgenbaF5/l/N6jOFZ8cvD4naOvWzIn+36FNsW30Zr82iY4mNNQ1po7DzoPvGNufZb/A0/sDL4SSYUXuDtvtsfy+aBrwHgX1tlN8/iaRHuhEJiuXDx6GDw1MTXlYtCvZ9rPvmnzLrci</vt:lpwstr>
  </property>
  <property fmtid="{D5CDD505-2E9C-101B-9397-08002B2CF9AE}" pid="76" name="x1ye=39">
    <vt:lpwstr>jEqiChjE7S6tITQhmjcn+GSjUnqyN7qay4P30eWqLbDl+BNDPNMkShUtNuJN5X22TQ1jT/8PCx4zXbrPBvMGWMON7J4ZROdwEaX8BT92ldy7xZlYSUvPykZx5EQ8HjXiswZ/9sy95HBbqltdfVI+9dL92E6ldXdaGObD+1s4BgqHNQPxn0KigZ9WNHkaUZabHWSPYOUA8ZxUN6VOnGubsdSZHmZOUU88m1KaTlbfxJSGQteetnlGKwhKWrb6asK</vt:lpwstr>
  </property>
  <property fmtid="{D5CDD505-2E9C-101B-9397-08002B2CF9AE}" pid="77" name="x1ye=4">
    <vt:lpwstr>uMOyXamppxiOXiLOcAgeVxryJClZ/0N62C5OReeDhL7Iyfgagr2F3awYURqqnHoklZRP+pwfGgHe8SqGoGveMMp0Wd6WrzFpO/hpgnCrOdqzQ3s54KmurWzWckcnGaxyby9LZARXrmMJ8nGEhLa2Rm3K6G4lNJU4Dwvy2gZgLG579yr1cmfcixZdHgtavAiaHondWnITKs042PP7uDsybhzKwScjPW5FYx9WHPp9n/Fvmz30NX1fBMimOS5irD5</vt:lpwstr>
  </property>
  <property fmtid="{D5CDD505-2E9C-101B-9397-08002B2CF9AE}" pid="78" name="x1ye=40">
    <vt:lpwstr>33NykSLauKutzr3P+sExlzKDb/dc3V4Yzg3KDs6Up5dvnU6s8cUH8LI22Kd79dvgGU/fv1K/NZ5Sum+qsf5vuG83s0A1eOLRyHSwBkmDo7NV/GBB5BD049HHMmbMtkV1x3aFgk18iRQnaXjyxVd6Mzw5ok+i71tu2H7OBtMan22ipDl5jwx4+NSy0yNtHattgN2bbwyVm/qkycANQPZYrLRtug5vOUNaNQcyLiUjrPjB7QzNliQDSySsXJyxvRY</vt:lpwstr>
  </property>
  <property fmtid="{D5CDD505-2E9C-101B-9397-08002B2CF9AE}" pid="79" name="x1ye=41">
    <vt:lpwstr>PihMMuyAUuj/O3vHjOCa25uKl9MdfON19LcwgHeto5mmaVFcirfVSpUWCm7y/LHYnrM9GzM+NeiaPDTaX44NWg2XkvkoW2YCQgb+XbEze4/QIpatrlZMv/usWbZIHg5G34yxroWpeFhzGNWIanJf+cDvQXUqK0K+8bWELEuEv6g/SuPr22X0+VrJxNhZiKE6rKBK+orvu18VVnmRbtIKo7r+1NeKKq5OLdiidBCsEU8U/5S8MsYl7fK8lD9L9i3</vt:lpwstr>
  </property>
  <property fmtid="{D5CDD505-2E9C-101B-9397-08002B2CF9AE}" pid="80" name="x1ye=42">
    <vt:lpwstr>J4b26ZjC7rA25YcYc5WpGDLGQALPsFEEus7LjvDyd+v/E8GYDAJZYDuYZo902z/17a/bO4lt/NlpM4Uup/OdyomrHnqgi/qoZtwKRhsc+DnNvVOdHgsxQQpwN4/U+EBCU0GOeBGdLXP4uBNxEwdXW88Qu/ht924ZYcRn14GQnyqZnx3CpmqeswsjzC6OJfPs0oFyNcsmLEPY71lUrCA01UXXXoFuzLijAdgtlEyUKHnB+udi7/v8SG5XogMzz6+</vt:lpwstr>
  </property>
  <property fmtid="{D5CDD505-2E9C-101B-9397-08002B2CF9AE}" pid="81" name="x1ye=43">
    <vt:lpwstr>4k2G+8EK5szhoqfLZp/JzIphjJajd8VkZWJ/FR/15vRFiXIOoN+Jy+ULNhmggtShZd5jXGIk4w72g2bdNy7coa/MbEOMDpNB/BGYlK8OZShZXJ0lkFMY2dFy0wCsF31JkPYttko8O43vC+aYGZO/3+58d2qboAThijmSw+Cg9rsJr2+ul5bk891mqckUOk/OsG/qyn6idl5tv6QXy8nIj+DNOO/JL3fr4mE6AJqIV/sZbqS4WjPbxq8+BnH7efR</vt:lpwstr>
  </property>
  <property fmtid="{D5CDD505-2E9C-101B-9397-08002B2CF9AE}" pid="82" name="x1ye=44">
    <vt:lpwstr>cERBmaZunibNEi4sS1tqAHwdjE5ulOM7zcqX+9FADvKRKs4eHfSmpbt2Chjnd5UVsgSSVCepM8goHX3FYgDq3Qz1wBwqt43HmvZZhUZNxi/71nUZqxp5uvovOH3Cjc+/mWZB/55rc1s2yZre75B4Lh+bPwRZ9gGiLKbkC4HP2BalLRpnt/2A8Habdvjswq0lo71lai6wROKTxMCxaEeCgABrXHHXM04wEA7tTRkdI626gLZvef8rbhn/8mwuhtv</vt:lpwstr>
  </property>
  <property fmtid="{D5CDD505-2E9C-101B-9397-08002B2CF9AE}" pid="83" name="x1ye=45">
    <vt:lpwstr>9VWpVrbzv0tD4/HWjccGP+Jmh/GFov3B8mSBVHVFFTKS7BkFwImMrKJb7z9+yax7AKM9t997dx0w3T9cF96nGV4BAWaXYwAL3Q/4yDvRjEKKTEMkGwIaie9kJ7vK4fW4/98vX8Vou7I8Zm0CvqeinxKeJ+LWbCMX2l9jdtAN39uOqP/02wG8HsAu99tYWs/MpcNWw0ZrNb5Aib/g4/yS8lBiqjQlzH0R9npM//DlxOXYW5eFC2VUcOqDlNMe7IP</vt:lpwstr>
  </property>
  <property fmtid="{D5CDD505-2E9C-101B-9397-08002B2CF9AE}" pid="84" name="x1ye=46">
    <vt:lpwstr>Dsw1JSFwmXrkDx7QpHEVnnq8hF8P8fKlW8yUKGo2fS1ppCkSLWEdyKwK1yUg94wRH5HqF+uhVa7iOLpdUdTdZp8URFxPfc+cUXZpETMG8D90uUQkSR1PJu/fcXVsKyg+YvSGb2Vfb6LaAHXSIpab4DAgx/Yp9CIF9AHwlSUnsp8Jl1QuvaXX4ANODgVdex4YETz+oC2gfknMv4ZV19JBIIk3YnC3FpS/6J78kDzS6MOP3xTf/IaMT9BjPC7qhz0</vt:lpwstr>
  </property>
  <property fmtid="{D5CDD505-2E9C-101B-9397-08002B2CF9AE}" pid="85" name="x1ye=47">
    <vt:lpwstr>cTWgVAxdvLkXUysJtxMOrf/7yCMdfHay8XSNKXqEV7oOBhsI0c+fDTFFCDFPDpc/Hde+ZNL6NPoBUjkeRhxnzIviXYQqYC7C6f8FX8igqg4QFNZO98TWiqX3KELJ33hdpiogRAcchmIdWL+zY8GtyznsyhK9adNfh5689GQLDXrdP2fURq0ohWjM0eHN5Wk473pavUxePIWZscDcJ2RiLjyx/O/h6SBLeqe+Ae8f9EEK20sr+EnoYtIhJz/gmTu</vt:lpwstr>
  </property>
  <property fmtid="{D5CDD505-2E9C-101B-9397-08002B2CF9AE}" pid="86" name="x1ye=48">
    <vt:lpwstr>4J6ipYWNCatmOebiLIfnMz4S9h2TjDbjKQLBnvOygtAfWVg+RUOda/aLhf3NWM8iQ/Qj1Umcc6b0l9r4VbzOxquv1lIzL1OoOhYS5W8ewtXz8myO44UqtX+uxrMBT71rNziRHj1/761Na/0I9S9BBmob4LVPw3WMSkkZjhDGDz5bfBVs8tMkGnb/zIcPCXDvV6UOa3WeAVoYqi69Z33DJQFz5BWpr+fFfz4sHFgtBfAsE/Ec6+UqRsQP3kHkPhT</vt:lpwstr>
  </property>
  <property fmtid="{D5CDD505-2E9C-101B-9397-08002B2CF9AE}" pid="87" name="x1ye=49">
    <vt:lpwstr>WBbfGRZ/v2f5sENyE8Q4fG058SyIT0Pf3jHCUD9LogRPlxOJTxbBiMZOQQQeYv6P5kTGg9Ab9LuNg24bSgxLgo0zk95lJGM6WpTvAJWYkssA4cZL+qTNg73sxkiz/RlnXjmpKNn/7q83VHwvCvXmc2jKW3ueSIwoqZMzMnnEiHVSXCpR4EC5fmUgdgcl1F4B+6R9XwiUh8SrWBOLDjXo/XXEoFqBBVK/M7ln8wEWqt73PtFE7am1v+5BhTq7+Z7</vt:lpwstr>
  </property>
  <property fmtid="{D5CDD505-2E9C-101B-9397-08002B2CF9AE}" pid="88" name="x1ye=5">
    <vt:lpwstr>q05VEWOQIl2zvcifOLWwoAWuIYlbd8aVYo0Un5b/YiaszA8Szk8lSiLR8EtmAk8sEL4CkXIgO9sZPKXeLzMurt4AiKiaf+fmveM19g1d4IwFNYw1ZT8sIIh7KxmyW1OXSs8mOfM8tEOQl00w36Sym+gtmj8D8BAB/BMc2fblXKOgt5YvUwA1Imv2hP7hUmblzrh2ZfTvxNqrztbgULMK/f3XLbU5DfOFdlWTDZh5CkD4brwUDgveB5qO2vngBBa</vt:lpwstr>
  </property>
  <property fmtid="{D5CDD505-2E9C-101B-9397-08002B2CF9AE}" pid="89" name="x1ye=50">
    <vt:lpwstr>3dmhEo7LL8vQHp3/PQN8hYW4NabOxnLz6Tu4uUl3RPjRaUPxyhFX5fsnpFC7a18vKXyMD3MHXnIKCzxaoehnggpwkAmTzNxSYruuTQDUtR7aGG04Qteu0SmET/c43M/lboSvY+xWoPmnFRizp4faBEKtjiZj1zwzw93jdvs+gV+rl5BmtKE1GACjdIJh5s8XwCSZlnk4y8/Uzh5rkABbPdRe0ygJLrmmJQyq8dTsohLsIphU6deM9Wa/VBi3n8a</vt:lpwstr>
  </property>
  <property fmtid="{D5CDD505-2E9C-101B-9397-08002B2CF9AE}" pid="90" name="x1ye=51">
    <vt:lpwstr>LonRjZP2LhSdv5C9r2c1rK/ensAawGt9NbSbEGPp52k6C8usoRE/26xnoZdNaaIF7epwqY/ZbAhvgoX/cecDBtL7hV1fg29lz0oHDvq6AlVJ0/A0T0510jWXFX+5M6w2ohjkIJEm6HzQVtmb5WGGPWU3Ll6/2pgwhiGaShFQi+5KFefEI496KvNwq43hmZreZhv5XSRP3fgu4RaYQt9rjP3FyJigSSEhxEoaVJQ0gHYF+gs3dz77f5huirRLFjg</vt:lpwstr>
  </property>
  <property fmtid="{D5CDD505-2E9C-101B-9397-08002B2CF9AE}" pid="91" name="x1ye=52">
    <vt:lpwstr>xly4ddax5Qa4gzFf9AhrgO49i6GDFItVpyA4egCLA8fbWjHQvNXRYLL6GNqUGVhfpPb7O/3iMzMYw/iYRkEtyWoy5EZZU7gjTp15lmVuEZ9UEXxbihZ+ozH5xTubZbB6gz0AKaU1tZ99UV2GysO5zdMXJlY6UHob7tuJFaU4k+Ne4nx0iYUHE7PKPX/JLZ1kDV7QcHXJGwpiLkq6wwT0sJ4WsU1/E5YRRH3+TWfGE1gJCeFxqEVIA3bKp7JB1fd</vt:lpwstr>
  </property>
  <property fmtid="{D5CDD505-2E9C-101B-9397-08002B2CF9AE}" pid="92" name="x1ye=53">
    <vt:lpwstr>mBdODYlFs821ibXfNczHfwpi7e5lMwsBVbXjWVzXcD/yf8tZn8wH2JQE3soZHLZnE9txUCwu3Tk8riOHRTK1cwTpxJPEeQXz8fS0mhhyzZsXIfpUHpHA/olMMVR4lO7V/w947LAEhcVKbJQOJoxoLIduNgHDltd9p2ZNGndiob63Z5wxV6ub43wz0aylBo49TkstRNnrV+ungzAMmntMhag2+rqHCr6S1/7+p5K/pQfDiX+tBNXMGHR7cXSuPN/</vt:lpwstr>
  </property>
  <property fmtid="{D5CDD505-2E9C-101B-9397-08002B2CF9AE}" pid="93" name="x1ye=54">
    <vt:lpwstr>EWdbeL7/sFLOcyckXcyZhTac/qUNc/InqupL+CgVhHbfqyQxQbjhJXd3NmWP7H1s4nuMK2l7dTf2SuVgLXXl1OX85J65KTAWC1/VrC9jptealoXo2Aoh0+RSTS5sQUpq0g6F5kC5HA01Fc5gJffTFasR59q/Be9L89OW1R9KbR5o4lBTgbAhn/LwpvJUv+ZOFw9mK/VKBB5cbgh1iEXRpxeW4ej7b/9Z5CYTeRhEabpcB4vYSWzJ3GKO1OzIJXn</vt:lpwstr>
  </property>
  <property fmtid="{D5CDD505-2E9C-101B-9397-08002B2CF9AE}" pid="94" name="x1ye=55">
    <vt:lpwstr>xCVtvwJTh3oQ/T0QvtoVzJV0OkjC83gdSk53EIRkC8mzrUiotlwbdx+EBtHo+GuhKql6q7yMkf5ppSAoa+oTaoLqT+hWbKHdVy3hqj6Oyq8XSIYI6wyfWq1TqpMVHpRrD98uYzWQ8H3EnCMBLbmxzk/vEBvCLubhBO29SC6E7yr03NBrjCo4eOSxK7JnohLnf/eBL5jSZRUclOTVNx/5fnK35VZxHMfos9bJ0pTJ+LxoOIuCOCuquHdGz5I+V5n</vt:lpwstr>
  </property>
  <property fmtid="{D5CDD505-2E9C-101B-9397-08002B2CF9AE}" pid="95" name="x1ye=56">
    <vt:lpwstr>4jRNUhetSfvQfTbdZ+h0Bg7T1a26Jx1KKtylnRN9EME5sZMsEIxgTzriYQy/lkA9kvEHDxOXcrEiaONuCvVWertHkzxnLOa16R23G4NVnB0LkMl4dZI0EctFzkqz10Nvuse4IMovDGsQCkaa1O0rLaVhwUHeBv92+UXxUX4ZldVVRoNkl8PB1h3jphpAZf9rlaYOE8SxpwWRcyZhq23tJPqiLSWaehuECaEzB8QdcB8+cZurzKEApQDtOl7/O5f</vt:lpwstr>
  </property>
  <property fmtid="{D5CDD505-2E9C-101B-9397-08002B2CF9AE}" pid="96" name="x1ye=57">
    <vt:lpwstr>ZrF98tuztT6IQAeVwQKhsQrw0pg0e5oKXVYAOMSGH74RjvVXJ1CbwY6B/NxSz1wvvE4UinQqC019VTe2Z2ngEKtqKimIzSTUy+oO/Y7+iKqrPy7f1qfuRtjKCPhmMhaLd1PQckm2blUW3+Ik1SxIr5SMqiE1VlndGOHzADsxoGAMM5Od/Nj1FV1vBgo/43VC0OpY7EOb/bbgjm43wwmHi7KmWbI44toXd5waNiC+ibVSoLVz7CsFaQdvsEvPIl0</vt:lpwstr>
  </property>
  <property fmtid="{D5CDD505-2E9C-101B-9397-08002B2CF9AE}" pid="97" name="x1ye=58">
    <vt:lpwstr>OhqYZVH/N26c8nIU9zgaHYJctrBSdrKSC17KHDSIeAgeFcy1MqhYvyJotOipRNLq0RK9yay4XkhvJ4eYyGTKw6xe3GTD3JFtl9bTzSRkpfTeBgSduf9eLl/TMS6h0K/0hs1X25k0C07GdKWxuZqP48plVqvPD5xPnpTg9SyaoS9Wt08qJ9f1OilYCJO/Z6GoOXJwTQyIYDazTbWaUpRM6fkdu1yRJEliFN9V4sC+d4mSRNcf0J7F1BmMnHP55vG</vt:lpwstr>
  </property>
  <property fmtid="{D5CDD505-2E9C-101B-9397-08002B2CF9AE}" pid="98" name="x1ye=59">
    <vt:lpwstr>roqdrUqb33bUXqaDzMiuYspxKlcV8fnQ/4PMCGhx2c/+y0ByHTdV/QVItJ5qf347iYZkB30xGM11TPU40qJ8cZrdQJDToxvCakE6Y5VV8+TAyduuMPqkRcCwJLTwLoKyEz1XwvqMlCHwt2gVKBjVH+dNSabezL9le17Kbn4t98PbheaJ3LNGue+lFvErXAyVIgCZzDvDcvFVjqvRHb8W/1V1mNJkfARc9382hskd6pbjpGmiPh6sQSlgWOXfgqD</vt:lpwstr>
  </property>
  <property fmtid="{D5CDD505-2E9C-101B-9397-08002B2CF9AE}" pid="99" name="x1ye=6">
    <vt:lpwstr>+6c+9J0bTbKkJ6f5TvgALA3/Bbt1jy49y2wXfRg7gl+rI4KUUiDJIQ3bLb91EftM8R8BFzW4ELJIOcxuXV7jQd3ibCFGRZ6mCgf5rAeMpdHtN3mLUjccohjoFx+2EOvWal9LmnmxZkzImKX6GQw8gDHKG/MEeV49baqMLshQ4aaNR0LYFMFBcDcVgEOmJPs2V8srNg0KiTH1/NeuxTuYz3YLAMjhCvfirsGiVceYdg9EznlP1Ty30kpeUjUXbaI</vt:lpwstr>
  </property>
  <property fmtid="{D5CDD505-2E9C-101B-9397-08002B2CF9AE}" pid="100" name="x1ye=60">
    <vt:lpwstr>7zbcjvz3SNiasPj//zL4WXNFAGKRIm0OpXAVQ29w8ArGgBM2wwmtcsuapdB5Nu5RLIPRRgvkimtpVuOEEUngXxepelnnTBr2tzXW2zppfOt9avLRxN0bOPx2mPdtHdzanKzhnzvW5UuLeh4NdM7AngSMdVGXQ+1SN2KtBTuyx691AuYetfnAKJ2j9mSTS5Y05Iokil/x3DJiM2g1p1v9a+Tm6TvULfcXhojpj3XHxkz3ZgrQpaJSuPEJi6HsPyM</vt:lpwstr>
  </property>
  <property fmtid="{D5CDD505-2E9C-101B-9397-08002B2CF9AE}" pid="101" name="x1ye=61">
    <vt:lpwstr>EdCBDEEAeoku3ub9biA/lD6tMtAWlEOxnqbeO0AXOQh9ZF7ufbpeJUgOkQEXyz9JI4GcgjOv19o4HB64ZgxPigo8WyFVNrcF/wGifUTQmbLGtso/br272EH5STJ37x+Jo5WQCXQFVU1mZmozndXONImX5ShRIWCcLfu7b4YDIRZQfG4R/MeDaheUM1A5dtrVhTa0YxRqb3AKndONbYalGTeayJ4raW1VCM8tyzGNFSf8K6kteZjEhB14fmEW0Tx</vt:lpwstr>
  </property>
  <property fmtid="{D5CDD505-2E9C-101B-9397-08002B2CF9AE}" pid="102" name="x1ye=62">
    <vt:lpwstr>gQgOTpnLucfw49KSRdwLYSSOVtR+DcS3EVsE1IC+PciPS4PGT4UaELusQKCfCexIAegy8O54iLsTXcuMGJdfYTFEimZkpwnhRpnesRbRNQFrBmWkBtjSX6oG+pUm51wX+NtthPnhKU8mY/nxeVe31nSyxaadwwWM0dS/sDApyNl17quPNSywpIe55KTfYxpmWdr+EHOAtzaxm0o1SOVMm4sbOfRgJ3zH25bGxCLuudzLHt7r5TbzXQksSRKe6Xv</vt:lpwstr>
  </property>
  <property fmtid="{D5CDD505-2E9C-101B-9397-08002B2CF9AE}" pid="103" name="x1ye=63">
    <vt:lpwstr>hZz1wWNGII6i8z2or+h/pt9A5N4hGt/xEdeYdEidDGY2tNgOjCiEQF3Bl+N9UCbBwZhnopOpLkhmqv5ScEtsTPmSZj4dEPs9tv7U5pt39nqk6W8W0bqpHT+SFB0f+/qSgedVnRGnSUTV4L/w3wuoGwoG5oYrhC3ccfGtryfq+6ia9IVF/x5WWxIJHBTUc8SeLGbkTnNdRXGSfZiMNdECl2WJvSmWzh20NNfM4/3RQYDklmbnOSnGtXOfwBUdrLB</vt:lpwstr>
  </property>
  <property fmtid="{D5CDD505-2E9C-101B-9397-08002B2CF9AE}" pid="104" name="x1ye=64">
    <vt:lpwstr>Ec1H4K75tzA+G70gZcf5cnxyaCr8CNZs5ZKs1s4YI7719uP3v5Nri1raLeE9+dCrcY5sHZOyDxtbDMWzvp/zHDvl7mIptnaD9Fi1UDFL6m2jN79aWUFAMsQ5HS+je9CC5ub29jLWqcf6PWLQs3Zp5QGUNQ4TdKoBaK4oCdVTy5ys1ekQIDBZuf8W5vrFi4fg2KmquLocwQ9zKMmDbGuOzQVoTNj7GP4XUtLLIuHTmB3LjNWvVLRswcj5Qgr9t4C</vt:lpwstr>
  </property>
  <property fmtid="{D5CDD505-2E9C-101B-9397-08002B2CF9AE}" pid="105" name="x1ye=65">
    <vt:lpwstr>8/mEvzA8pTzdvW3S3PvP9NQa3fDFegicdbYYr0PeqoI/CDecBVf10134Qs6eRpe8qJjJxv9f1T0fjPb4qQI9ioEqqOSf/GOZrvUFVPJH+8zXj/rs+gUxq2QaGjkweTLWiNciBV5Gf7y+96qqQzU1SnokeuBKIs12jasH4064D/EraCKfvruM/zAgMu+66wk1JAmbEnh4ulkoO4HD/RKiWqg+xOZyIGgdDL9gaoQENuhQ8Zgube4HrMnxLJQPWBg</vt:lpwstr>
  </property>
  <property fmtid="{D5CDD505-2E9C-101B-9397-08002B2CF9AE}" pid="106" name="x1ye=66">
    <vt:lpwstr>u5CkEKLHjIXzGHOzZ/gvC0YUJviNXA0fKAUe6ZvSX3Ohp/WCLw4AdIo7xSui7pzoLfDtdNn6qjI/FotfHZJuNiUY6kyFAxSKuY27+7gdNIuqal6HZu6JyWqUqqjrqT1q2y3NvHmk9fCKKbY14/GvnCRpSqfxSdRXKEQABFD8QCtyUOgw4Ou8Hd/fQhu1SSSiYt/7831XSsEhIcqDkpR6Ys6nc1adp1ZPqEYSgXpagF8yLtmJXw2OwKmbwC+Vi0K</vt:lpwstr>
  </property>
  <property fmtid="{D5CDD505-2E9C-101B-9397-08002B2CF9AE}" pid="107" name="x1ye=67">
    <vt:lpwstr>0IAxtV34DdGNj5pld7i39+1BkX2hqAIeDBVWp/Ki2YjBdD9bO6IQEQYqbCeZ0yr/b62ul20WWpU4Cay70nBIsUxWjUhx2iJy383d/2iP5KqPzG86xbK7jCrR9f0RR/OISmUzMJiZa7po2WXAl4I/y3lj0leXlCw6P/Tb5IHoUwz9MlJXyz1OZoNM+jJSaND3SrmTuRjtJ87HCht7Zio1Eu2WdWdgBrXoPTOrjGlSAbmwqZ5m+LHcueeT5ix0PkV</vt:lpwstr>
  </property>
  <property fmtid="{D5CDD505-2E9C-101B-9397-08002B2CF9AE}" pid="108" name="x1ye=68">
    <vt:lpwstr>TdYwI5YqgEU7AQvuNuTWCLiGvr6Qv/hK7+ZE+N10gZZTeijf4KCeRWc70hLZHwlnMA0wFuDsihagaM6JBHgvHEDFpegRK8MX6LdwKg2o+EJ9OoTVhFY7LzXj4TwTPGqP1cV8uasVkR7GcNeic/hZybTBbxIW9sMwudVAgy2EciXiGsGSRDQ3KTy12MLjdgF+PXB9lMUe2St+MeakzIekPx/5EwCV+D3kerC1efNsp3SwplBkqbEurEcgKpBNjtr</vt:lpwstr>
  </property>
  <property fmtid="{D5CDD505-2E9C-101B-9397-08002B2CF9AE}" pid="109" name="x1ye=69">
    <vt:lpwstr>1GCI/ahT3E1b6i1aYdTlm3gpt1cOO5+tcxmcTLIhTavfHJT8B8jxE4ps7x8i+itttNvtUmAX0CrOzV26VvPTn5XowPBZ+n2nB2TyPrLJjdetb/Jwp0DIGnNa7dNCtnOgxbOOyMw4A1kE2+zlOS1YVRYc1JV2dMig5N/4mZCKqLIL4OAoN8eKYkeUDtzRdtgvYzLri9QKUM9Ta8fBNNYLaD3OEZrUj/TnD6HhxR+EDCNN8+q7+SamwEunwJhVi+G</vt:lpwstr>
  </property>
  <property fmtid="{D5CDD505-2E9C-101B-9397-08002B2CF9AE}" pid="110" name="x1ye=7">
    <vt:lpwstr>Fb1a8kSX4NNkUKGG9KG58psciW9nLOu17lrDxTad16SFteecIicJatzjAgESEY1Bb8Fcv9A1ivctx0NhcNbtk/2/+pPTCmOoSm5IXvjxKqVxhiYUly4RdhQdqFdiRGjpl7ueNdm5+aItvmVsa9mt/TxUyFFE6EMmy8yyqXhnca/a8zTFazDoSUsUNAmQ1jyIbAhPneGiTKf11Bed/yx6rJGdmKewJtiGqXQMn0+JYczRRtlmlag7gV8+CuDvkvh</vt:lpwstr>
  </property>
  <property fmtid="{D5CDD505-2E9C-101B-9397-08002B2CF9AE}" pid="111" name="x1ye=70">
    <vt:lpwstr>TguyqHSqpKmku3x5CZyyHR93u8fFn3IopH57jPZwdQgHEQMe3H3KM2H51HdIC/HN/uL2s6NgXK2JU+v66UX0L4rcmMYSZmsJM64TouMXFiYUOarbddHLkFzXSvQWOJJKWuhGPWhLzNr6xL3B/nKz+R2zOmrl3dVCTVr173Fps/8CCZt8IVAhW8NnTHEa0iLRHeLbj/lJ0CPoG143KDxQVrM2eA8S1l7n6IQtWifuBlYjl3KsmatQRu+Fy1r8p0L</vt:lpwstr>
  </property>
  <property fmtid="{D5CDD505-2E9C-101B-9397-08002B2CF9AE}" pid="112" name="x1ye=71">
    <vt:lpwstr>DH3Er9WQi0fwE1omC7J5wWVo6glPWWrZ9rIJpx8dCd1s2n25fuqQO+Uu745P79SHIeDAa9tWw+iDgepswFvSKMqt4uYqfJjcGSyn79CsEyyqjoAMMQug4BocRm0PaHVIEi6wM6wbTqYi3ozyTom7qaUWe8+YWZs6wXBopFZXPOz4d3ARWhI338HtzLOlrLmB67O7GJZWx1TiFC96vWdbAvn8RfmR3rB6wq9xkqCttNhe4NZNnJk+WJ/ptsfIrj1</vt:lpwstr>
  </property>
  <property fmtid="{D5CDD505-2E9C-101B-9397-08002B2CF9AE}" pid="113" name="x1ye=72">
    <vt:lpwstr>1XWWTX+zWQexpEzM4SPQBh/duqk38v5J1JPcGS0yqbhIxqVhu9tYG+GrVgAIfoIucXt0u9bdZHgdBgM7+7G6cl7l8as2FlR33nrY3CnTvjXO9dvXbtn+gvGkKzZ4Ys19xRRugTNmp9Zb10UvEQoR/PJEhKCysdkcafl+Cu3NGvLNFt7DBjXNhY23L7V0wrZA2+AT43F8FpDVjRD6vZKqF17Db1nQ/ZmD6m1LgW+oQlrKhnxbKXVhV3DzqXps4cK</vt:lpwstr>
  </property>
  <property fmtid="{D5CDD505-2E9C-101B-9397-08002B2CF9AE}" pid="114" name="x1ye=73">
    <vt:lpwstr>61Qy3NYBp61NXJXkXUnJkMFv9MHtIiKBF7576ovVPdvtoe1Mbty3bt3CM4R6Qw7jekjo62S4O+65UWsnBDNsjn5u2a4koOHNaBpcDtDnfkbum6NbFt1/lqKJvqRx9/4vn5N7KW8teSFFnFqh9x28TvnYDwoJRl1m8+IjRTzncBETUScKL46UjNlUZX9ivGCetNmQ+UAjEgBK6URYY1bA0a5EhtWKKa7MXGKDh5fy2xEKng8OfozYP7BF5fFkJFz</vt:lpwstr>
  </property>
  <property fmtid="{D5CDD505-2E9C-101B-9397-08002B2CF9AE}" pid="115" name="x1ye=74">
    <vt:lpwstr>Cc/XFFM1gwyKHfEE5BQHnYRuyF4KEOJbIGvjREs+wh79XzOzbwjOeQSC9J6FNMXyX5inX6omFWXCbTbrcJc7JilMUqbzXfiUV4ep8BQqzrEp34CAuuCKcy9ik8dHyYQZyMJ3V/yr+w7x3Y6mdv1BL+GMBQhu4GQS28g7NHndMtWr8ke76athVyZw2juITdZNq1xhvyq3r8Ghuz3lHjXmn70hWotvgoKRFGs3Uz1f/q3jvdUsShFO++T8TnELR9I</vt:lpwstr>
  </property>
  <property fmtid="{D5CDD505-2E9C-101B-9397-08002B2CF9AE}" pid="116" name="x1ye=75">
    <vt:lpwstr>3a3q219nb4858LhQVTN82fgxG9mjPF2T8f7sc/wytSZkRYUw6m1vu/cHQkrsFam4uygiXvKBWzIepIM1f0KlIli18KwQVQ9t5mY6MXXzySi8HciWVkTmar8cl/G9SbVU7Ixt/2PNcp3JIYnMi7gUtmBL2+gFwIgjH5/T3OWAxmJHSbDrIGCqCGDpwh58C3Hn10o8RzTt7UqPr3NKOcYYeCyf/2xAZ4N7ZVXpzvURzuQwPf0mVHZ2sBFZpNRJ4cG</vt:lpwstr>
  </property>
  <property fmtid="{D5CDD505-2E9C-101B-9397-08002B2CF9AE}" pid="117" name="x1ye=76">
    <vt:lpwstr>xBolJNaEW1GIiuo7N07lc9JZBW49YilovU5gs7X6KzJWVPAGZ2v0++nd+XAZx2Ho5mk2n/chLS6dN/b7tf7qfU44cScTLIJIRXqXtGeCRotHjcebJoFHEKe3TDqWNtM8n3WnaDbMicoXqvXM8L6T8O9vQ1wmdUy+TzW2cqHqnCBmEp6bT/gDvGT3+oqrdRZsNXKf+AfpLS2j594abFhKa98XPlirhefb0Ghpsci/4y8sSn+V+LmNYf0KYP28DVh</vt:lpwstr>
  </property>
  <property fmtid="{D5CDD505-2E9C-101B-9397-08002B2CF9AE}" pid="118" name="x1ye=77">
    <vt:lpwstr>g+tkAeMVIQnJ9jjjDfur9/J/Nc2i0qslfgYoT1AGK3AOI4afWquup+XgIrUK5tVU2+T1RKKl8BB+SUj0Jevnt7Kt6Ms4FYr87NfArM1YvyKO3u97m61fhcgLMkFhTDXSS9qV89th+xzKtq4MPGuHDbndAvHvsy+oOzM3o+Osj7QMBtxhYXZhc0u9pnYrCJdgkWnafWEeGSqJaizrGaeJzijEFUKEnalCV4Vj8QU3JHX8yVUN5tK5NKUizqlh+p9</vt:lpwstr>
  </property>
  <property fmtid="{D5CDD505-2E9C-101B-9397-08002B2CF9AE}" pid="119" name="x1ye=78">
    <vt:lpwstr>sGW4JeP/DYE2pflmw+UJbRuz261K4GzpCwihr+onySElGI9S/h1BgfLUr6Cc3gB2dvND0Kc37k2ICoKTBBIRZILK50ZrQGm9pp0h9vsOPtLo71wT3iC7m/KySkmAfYX97+nZhGrkamn17pNfD2oOkxyX3XaWXz9KZ+d69iRo/gYOxX6THTw2kMuChsCelP0dbKSwJtpgIYuAmlVhA3lk7gL9eUd+LQ9Qa3acl/OM3hXRd7pp+Qw/MbrBwtBr2ZE</vt:lpwstr>
  </property>
  <property fmtid="{D5CDD505-2E9C-101B-9397-08002B2CF9AE}" pid="120" name="x1ye=79">
    <vt:lpwstr>1Svxo+UqePuZF26+QJiOkrxZiCyg7kZWoP38Fkq3CzxOdjcWtq3MVanCnDp+ehOwiGnfCmXF9K9L76FVeCRDuc986QygKy1UZZH7vUNr90Gg18+adnlotLVW095+WKhXNFu3b7E/nVuA5nOC8zVSz0AqB87WCmlxBdAxw9WNC2QUreX80Q+m41ckBpIu/5KElFmjgY5ODgrT3F1cN2ssjn0+goLEen4vlmTQSYbzoT9FCIN9V4nt0Ed/M5j3XKN</vt:lpwstr>
  </property>
  <property fmtid="{D5CDD505-2E9C-101B-9397-08002B2CF9AE}" pid="121" name="x1ye=8">
    <vt:lpwstr>YOdPgPiif1WJuYUHm+pWecZNj6aAHSszBM5WsHxWlKFPWJeT3ReakYj227qQLLFPfSRxoTNG9nDq6b5UCh8yDaHrLF6yYvY5q9W/KeSHZ3s6x7vaU7bVL3TinBMqHpM8gGGSZSB/7cu4rKt2QN5DKoIYXHzuGMnwcT0xe+11Gi6soMcG5v3hqw+ok1QzWM8XxBE05uTYe9ERuOwDB43a/ammEV339Rt59hkplTT0UJWCppWQMAUQRCpDFebHzLk</vt:lpwstr>
  </property>
  <property fmtid="{D5CDD505-2E9C-101B-9397-08002B2CF9AE}" pid="122" name="x1ye=80">
    <vt:lpwstr>rLLQmiwehp/OGsWrNSPjU3brGocbAm0DfE+m0kEe7gE9zhh+yOki6umcvpNJd9ooZymsYudIhCoY3XVGh2t9Z5ZCY8wG2EVFuZQbeInBKP3wq8uPkEx9ShPoGlgRj8lz3c+APPjluG9vm0I2IIvDDSA+3OGSX9JhoIzO54lST8Mg7ghBj0U6OjPOCyD5Y7nXQfF9rsJG7+hBv6lDrkRYYJ6bxEp9JP5oPyypDsKVMb0xkFfZQ/anBrQGU6fzo+x</vt:lpwstr>
  </property>
  <property fmtid="{D5CDD505-2E9C-101B-9397-08002B2CF9AE}" pid="123" name="x1ye=81">
    <vt:lpwstr>eMmxWXyRELJQL2OlZ95Pk+BzQY5hO1OpYFLPjDHrBpPvfh6EQZGe+akno3Z0DeZj05ZCGagmYZVDYS4m0LtGeVZRCQ+ZEe1GPRIibaHlx1dPfXlOTw7Wpkib/HLwxm3mokY9YAyvE86qr5ZRnllFhm10KNynzy8WLmUVHPLu0IaisiOSUZACVpXAhlwnV9sobYLWnNURZsiZRKMvNoLh3e9z2/xllCxnJKRkUvKZ/0SjFqFS8pQ8Spc6rAGJLVo</vt:lpwstr>
  </property>
  <property fmtid="{D5CDD505-2E9C-101B-9397-08002B2CF9AE}" pid="124" name="x1ye=82">
    <vt:lpwstr>y7rQk6rVYVi3HwAH/fK8uVtuG6cbby7P32Rbh6Ud5VDxKY2ocE2hxhchdiBW1zc4t9TiuffiIM4K66lGd7QQkzXIXs4tpeb4F0qlkDgoSLfEOJbnltvr86Y18fTTKRor2vuX2nDAgNQJK1E5lqez5Ha9EAjhrdDzV4jPvZmzXpNcQPnQsy8AZMu3cFOnApHKwELqDWxleeJahzBAo+hPBmSLWp1QhQJWyw8WYaiY/Y0IOPw/DSmxv4BOu8NCodl</vt:lpwstr>
  </property>
  <property fmtid="{D5CDD505-2E9C-101B-9397-08002B2CF9AE}" pid="125" name="x1ye=83">
    <vt:lpwstr>KQaLuuhvYjTq1jvmBU392LaRiurEPQlquLlQ0z8NuD3nGKkH3lXpFitB86H5fMIp6Lz/oDoeS7XRG4wGdqsCrGkp8cANxG/+QR95Bhm14I7CcEx67SYH/VkZmyvsuvMXuVLtJjUgzaUykghUttrvaQWaDVmDPlqg2lpFWG399yFzfQVPh/OwWYbfuuJCLkLljLHVxGmAWulWaBae1ZRbcLZDb/4nptVmRoVVRvPcgc+rVE0BGq/4HY8cd3KU6vt</vt:lpwstr>
  </property>
  <property fmtid="{D5CDD505-2E9C-101B-9397-08002B2CF9AE}" pid="126" name="x1ye=84">
    <vt:lpwstr>SSi0rgAkW8dgCLeOnb8TIcArn8fd+/gojQKquBjM/leR53wSgGpZg08Ah7mecHxHdLhAMjcgqxGQSyOoiOo+RoRoWvNi+oTX11ggJvgqnQUS4bmqVG4waE9Go165+rgATk+EUKLlRHckr4jkRTuOaGLXJWiIpcTFgb0FS9+YHkXNDWwYtZADU07pdwf9xM7M64QeO7dRNPLNBk8ibwNCe+pymNAQI/Y+hO9TYjP54DU+xo2D2PcDFtuA538lk1A</vt:lpwstr>
  </property>
  <property fmtid="{D5CDD505-2E9C-101B-9397-08002B2CF9AE}" pid="127" name="x1ye=85">
    <vt:lpwstr>ekZrOIbIzSWoVLUDm0IpJ6YUuOwcKBhQoh+M3WGyzSL1S6eXBYlg0lvPghBYV0KFoTYXH25tGVihi2rRvBvSMXpzTnZ/MLQtqbUCuft7vShvPsXrbptkA3f1Bankj0PYrjcvFYrqfJitU2PIkznTYwTXNisUkDJ6IphclfYS7xZGrjp37FeVpfIlRN9UoD+6XRXGenMVIWuoPNr5VZmRJO6a+8YmL2f3+2C9gRoueZ1xMD2oyoML21SMRJ/HhQE</vt:lpwstr>
  </property>
  <property fmtid="{D5CDD505-2E9C-101B-9397-08002B2CF9AE}" pid="128" name="x1ye=86">
    <vt:lpwstr>ZJLA0ODMnyoIAG+EExdgHscCn7PlK9ZCr/5H37fN71SNpMoxQ5cNvxLV5rs0FVBdzUC1Cxl76x0Y+DapPaFxLac/eOjLNJHAAl+M8c+2P3OHknV1N0Me3yf/Wn9lVN5evCkuHFic+PCztUKnI55zR7C1t22jo3hQQPBXv/KKyXmzQJZTi44STI/Fhr0fzDhbRl2fVST51IZYvXlr8ut9vv/X84xhfw6UOB7JId23DCrpqvafNKOyJqJ82ojmH7+</vt:lpwstr>
  </property>
  <property fmtid="{D5CDD505-2E9C-101B-9397-08002B2CF9AE}" pid="129" name="x1ye=87">
    <vt:lpwstr>ibhi2WPo0YT3vR1nQQRMXEazooQiUAlnbabEvE4kuPWPvK8u6CzGr/fI5zfE/q9hbs45dXiXC0E/udLlTRDv7rXVKfTgUBeikpJzduwbTMVNTlwmtBiDiTBfIYp6j6yzeuNA3mYlhm0FvuWD37SjUs0Aemmx6KnwUtyAFQEmARLP6NuRce99eHM6lhxCVj5gEGFe3XUy8IhiaPB7yf7lbj0YbFX18mVJnQ3ALouKJ/vV3ObYCb6uZrfclEPYTLM</vt:lpwstr>
  </property>
  <property fmtid="{D5CDD505-2E9C-101B-9397-08002B2CF9AE}" pid="130" name="x1ye=88">
    <vt:lpwstr>xSYcNl7EikpmGpD14LWY/ZzCWztta/Z9CW+/JZ6EUP7lnjM2QNqmzdxi8nEViqC+J93MkGXb78NPULF3XRIjG7uUQVgvNnWRHlu+hY3RRcNQ4N6hiLq4tbVGpCwF+PDm3JGgH92TiY8O/44YCAnEFS530bNRJU6xUm5077yESvsNfgIoIw72d3FwmCFYDLiUc3RaugOjrPAY4C1eB+NLaNe+7VSymE9jiaa7BOxnL68v7vQ/nsVK8eqGIJmuj+3</vt:lpwstr>
  </property>
  <property fmtid="{D5CDD505-2E9C-101B-9397-08002B2CF9AE}" pid="131" name="x1ye=89">
    <vt:lpwstr>jM9OBGon/ZEAZmnmFumP0oWV0wXIc+jYZdsDl0ZCkd8x0gc8girS+F4hVs0A6DPanH6igkD38eCXUipnc0zmzs4dV/k2oVa2/7fOzpdCxcMPSf88v0e+kJyp8tOQCi6br/qpcPYcw1d8qpqPPiN7ok3b7nMGLtMs8tJXjb7GOC/UW4JDwqPb8+Xf2ra0KEOWgswLzRki6hOy/Yz4WEe+R3+Nsl1QlvZYwI1ZYq31AD4oTgQ1wamb8IVYQ7t3js7</vt:lpwstr>
  </property>
  <property fmtid="{D5CDD505-2E9C-101B-9397-08002B2CF9AE}" pid="132" name="x1ye=9">
    <vt:lpwstr>bPuM8VB0r8KIWeyv1Yhfd9q0NRH4Gni6SyWm3RwFP4kPrs37gUmRGama3+72GdtpRYZ95npbi1tCaFXgQwiSmgtGXwhzmw2k3z9o7M1RmEVQxAzEwazEO8wFpduupaYYA5BbFzqB0mdIoT2JlelgB543z7u4IEKX9nphYAtZDZTjuKtkOkbCNWSB+h5fgP12dbu58Ji7e/EsAiWh/m3xjo+x3LUhirePLDy8NeKTIEpYGZ672vlAzkqEIlXmWEH</vt:lpwstr>
  </property>
  <property fmtid="{D5CDD505-2E9C-101B-9397-08002B2CF9AE}" pid="133" name="x1ye=90">
    <vt:lpwstr>IufXK93vCZG2DVbpn5q6sL2+KMMWW/XE8BGAFXzg+G9uFhw0FD/qN3VTIDCMJjZVeKCfj9Tholfnnz69rqmyYYIee6zvvIhuTHKG0g25gEeXiZTwWGR+sryrG9SnYVhHkimkgSlkt+qPzeqgnXPpbiwGZQ9IjG6ui7IJy6mupg7Cg+RFU0hNwxDz+5/g//DNlgfMhN3fKBES3WOZc5TWfU43zM3ednAGDQKhSZKxQAmpxJofy7Ue6IQhalBcdNz</vt:lpwstr>
  </property>
  <property fmtid="{D5CDD505-2E9C-101B-9397-08002B2CF9AE}" pid="134" name="x1ye=91">
    <vt:lpwstr>K9Ul2djf465/bnImbewsbs6n2nEMznxIGYMXS/utWy2x38acAtrjInN5qesjc6il7jxgJjPw4gsxx3nwGcOYKE1Plkq60yfPAmxycg277X5bk97QmWXDm3tHWFTDhmruGfXs+EX/t/22RuyAzP/CZ3xR4qF6zrZlmtOcj2B7OofhVLweLNA2jOHwtQwlrLmvAgD5FnNu7MqHfB3Av+E0g8cLq2RkOfe996C2C91sAehjrIR1W0X0CpR9Zqhd48W</vt:lpwstr>
  </property>
  <property fmtid="{D5CDD505-2E9C-101B-9397-08002B2CF9AE}" pid="135" name="x1ye=92">
    <vt:lpwstr>mMrjad+tzhHxt4ibBT0CG8bv12XdhnnSdGsUohNT5RPW/qIRjixCTYJUyyatGk8IO5ElEJIXCMzYyXoVLYS5vGWtFUlCkHPmsckObLYCqoJScg8NbzzwoY7m/hWDiwLS32uKNDVDGAAaUbdvIbRZd1G+5h4o3uZOD+9LAMWajlGXB4fWvw8HAHjy3ZG+qbottVNw6YgDjnIdu0j/F2HWlE/z71px6KM+xHhFg8UI7VFzBdwBReBW+f99StZbXSb</vt:lpwstr>
  </property>
  <property fmtid="{D5CDD505-2E9C-101B-9397-08002B2CF9AE}" pid="136" name="x1ye=93">
    <vt:lpwstr>YeEA4P3J3OzKllx5uNr3MLXkmK3o3DuQoGc78KS1Bz/a53aPgoJ3eEP9BQ/3djmmJDC6goYR9YrL7oIU1bYd+bHn7iAvqffHXxVfrFEvII5WYD485JuOfU5EkKqSuePJqlNDbtbj0+hzp7VnFHLdVaEp7JLthivLLLoS7gfvvtha5z4mlUuX6BGTIMm3u3oQe3eAaMA4eru2kwGVtaZ3+PjCJObHyg5LV+1btZ220sf7V7y5vdxqr07JzYMGO2d</vt:lpwstr>
  </property>
  <property fmtid="{D5CDD505-2E9C-101B-9397-08002B2CF9AE}" pid="137" name="x1ye=94">
    <vt:lpwstr>K3E9XYRme8SgJhfnuKjlzQNSOh4rbCglD48XUwoZOGpgN3SmrwfiTqDew7gA7nVU/KKr7t95rekJm/ORoMw0cG1vDcC5feWuF+VHvQv4yIuqXw7v28Ts1iUVTqKygxAaKCJQcWVdiNzXrj90OeerAvMqEQ6wXhsNq7FFehGVYQOZUzkECwjC6cowDck1Hw7A9cmEIKf2khknDWPChXUdjvvINsDhInGMRfb5fKDU6HbQ+kQoSGpuzQib2gJ7pOA</vt:lpwstr>
  </property>
  <property fmtid="{D5CDD505-2E9C-101B-9397-08002B2CF9AE}" pid="138" name="x1ye=95">
    <vt:lpwstr>02nYZE0iR8zDMvy2FpgdHvvH+LsyeZFnhQBv0jWEMnahEmUDUHk+lZaL8YETC2ZjBHVKm75fIxzPutJSMCGIQvEQUem475Ng9qsH651bVfH25MMlj9EWfLLdhX00INfLjPb5lNBrb22L7nzle5iATOxAhUo7Y7qMmGgg6g/GtoYZf/TGM0HjOaSoYajTn77kgmjSLWmzrkAq4Hyi1ilSwu/lmBIbpmPCtUNF8jg6hZMuqba/0GZ/weZOg2Qd5rL</vt:lpwstr>
  </property>
  <property fmtid="{D5CDD505-2E9C-101B-9397-08002B2CF9AE}" pid="139" name="x1ye=96">
    <vt:lpwstr>a+8gixahK4wBDUBAi2DI9pGPm2CNU3U/x7pQnjvmvZG/3vUlA2UnrtJUKfgRbU6i3m7Z+Ug0elOY4WkVbj4sPGxf16EFsm8Sa63/k+xvWOBNKe3dfmmX8D2+7syHoxjRvM9f1K5nwcrmY/vWeHgGFgDnDon0xApnvweEL0HUvpAW1ybdA6Xsbu2xQs8pPBHVpweBpGvEhphqqg9ga0R+6z/h5x9I8cYUI/K/AYUYlat6GJZE2AxE4leoWiGBTvC</vt:lpwstr>
  </property>
  <property fmtid="{D5CDD505-2E9C-101B-9397-08002B2CF9AE}" pid="140" name="x1ye=97">
    <vt:lpwstr>prfyAgs0ZxesXnT+bZIJdk2RPs9ExvonByI0jCdVeVn4n34L+T5EDdV0URdXjUzoR/0cIxjumggkikitKLWQs9HHnr4sF3dE4//RIPnJpQhXLBqUkQK0Wxntsv6ZDHJltBziQkBu6bsiq0SF75e6p/ewzYbMbaIv5II97hfA5BfmMOA1KZzBQtzSmih596gtYvB9rs7ekPDLY3z0JR1YrvObGZTksJtedDXbyQyufhfkE/QknLcfsOl2ZEZBajZ</vt:lpwstr>
  </property>
  <property fmtid="{D5CDD505-2E9C-101B-9397-08002B2CF9AE}" pid="141" name="x1ye=98">
    <vt:lpwstr>KypibInrqZcCIZH5zF8KgsjNnOwTr3ztpKIThNxWY2vz4kEu3KAB2h8UETpcaAopEpGfqH5R6KHJOYMJ+VYgLbNUvr17hnM9XRc9F9jZOaYdFG6w9ON13+wWxFOD3PyDVjWwvXIn7aOGCU6qewumA3pZnK/rsvWUO2VFffsCtm18SDWyMcyh+ozXOZzAr2LRtdC5MKJ/nIosAVIza/L7PXOrBywXOoGmD77YOQGy1O0EvjxWHO+6KdR9UCgXwgo</vt:lpwstr>
  </property>
  <property fmtid="{D5CDD505-2E9C-101B-9397-08002B2CF9AE}" pid="142" name="x1ye=99">
    <vt:lpwstr>/+MhG5boNThr3CPFZ+PZpD9ip2Y/CZ022pB+o1hwPg4w2T/CP7BJjvgcwmIxMcLGr5tGGWRgd5OI+BlLoZbp3AF9SWGmWYWsB07SbuqaBx8uVLqAXSueu3bJGdtpNbejhaSRp99ZhjdHcJEbIn7Yc/09GnRnsJ3TyP5B4lH4se0xkZ+kDeXYA8ix2MpBjmj7bw2sFYDsy+TJ9rLrzfchg/rJnIK+308bsUez0h2fc6EHxXMoZGCov3egU5kODx9</vt:lpwstr>
  </property>
</Properties>
</file>